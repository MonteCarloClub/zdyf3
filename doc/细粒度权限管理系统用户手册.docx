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CB2DE" w14:textId="77777777" w:rsidR="00B46D96" w:rsidRDefault="00B46D96">
      <w:pPr>
        <w:rPr>
          <w:b/>
          <w:sz w:val="48"/>
        </w:rPr>
      </w:pPr>
    </w:p>
    <w:p w14:paraId="3AF6AB7E" w14:textId="77777777" w:rsidR="00B46D96" w:rsidRDefault="00B46D96">
      <w:pPr>
        <w:rPr>
          <w:b/>
          <w:sz w:val="48"/>
        </w:rPr>
      </w:pPr>
    </w:p>
    <w:p w14:paraId="241DC722" w14:textId="77777777" w:rsidR="00B46D96" w:rsidRDefault="00B46D96">
      <w:pPr>
        <w:rPr>
          <w:b/>
          <w:sz w:val="48"/>
        </w:rPr>
      </w:pPr>
    </w:p>
    <w:p w14:paraId="256D2C55" w14:textId="77777777" w:rsidR="00B46D96" w:rsidRDefault="00B46D96">
      <w:pPr>
        <w:rPr>
          <w:rFonts w:eastAsia="仿宋_GB2312"/>
          <w:b/>
          <w:sz w:val="72"/>
        </w:rPr>
      </w:pPr>
    </w:p>
    <w:p w14:paraId="684A8F92" w14:textId="430D555B" w:rsidR="00B46D96" w:rsidRDefault="001500F7">
      <w:pPr>
        <w:jc w:val="center"/>
        <w:rPr>
          <w:b/>
          <w:sz w:val="72"/>
        </w:rPr>
      </w:pPr>
      <w:r>
        <w:rPr>
          <w:rFonts w:hint="eastAsia"/>
          <w:b/>
          <w:sz w:val="72"/>
        </w:rPr>
        <w:t>细粒度权限管理</w:t>
      </w:r>
      <w:r w:rsidR="00D14294">
        <w:rPr>
          <w:rFonts w:hint="eastAsia"/>
          <w:b/>
          <w:sz w:val="72"/>
        </w:rPr>
        <w:t>系统</w:t>
      </w:r>
      <w:r w:rsidR="00D14294">
        <w:rPr>
          <w:b/>
          <w:sz w:val="72"/>
        </w:rPr>
        <w:t xml:space="preserve"> </w:t>
      </w:r>
    </w:p>
    <w:p w14:paraId="0F72B3F3" w14:textId="77777777" w:rsidR="00B46D96" w:rsidRDefault="00D14294">
      <w:pPr>
        <w:jc w:val="center"/>
        <w:rPr>
          <w:rFonts w:eastAsia="仿宋_GB2312"/>
          <w:b/>
          <w:sz w:val="72"/>
        </w:rPr>
      </w:pPr>
      <w:r>
        <w:rPr>
          <w:rFonts w:hint="eastAsia"/>
          <w:b/>
          <w:sz w:val="72"/>
        </w:rPr>
        <w:t>用户使用</w:t>
      </w:r>
      <w:r>
        <w:rPr>
          <w:b/>
          <w:sz w:val="72"/>
        </w:rPr>
        <w:t>手册</w:t>
      </w:r>
    </w:p>
    <w:p w14:paraId="3E6E37EF" w14:textId="77777777" w:rsidR="00B46D96" w:rsidRDefault="00B46D96">
      <w:pPr>
        <w:jc w:val="center"/>
        <w:rPr>
          <w:rFonts w:eastAsia="仿宋_GB2312"/>
          <w:b/>
          <w:sz w:val="52"/>
        </w:rPr>
      </w:pPr>
    </w:p>
    <w:p w14:paraId="2564B0AE" w14:textId="77777777" w:rsidR="00B46D96" w:rsidRDefault="00B46D96">
      <w:pPr>
        <w:jc w:val="center"/>
        <w:rPr>
          <w:rFonts w:eastAsia="仿宋_GB2312"/>
          <w:b/>
          <w:sz w:val="52"/>
        </w:rPr>
      </w:pPr>
    </w:p>
    <w:p w14:paraId="22DAC96C" w14:textId="77777777" w:rsidR="00B46D96" w:rsidRDefault="00B46D96">
      <w:pPr>
        <w:jc w:val="center"/>
        <w:rPr>
          <w:rFonts w:eastAsia="仿宋_GB2312"/>
          <w:b/>
          <w:sz w:val="52"/>
        </w:rPr>
      </w:pPr>
    </w:p>
    <w:p w14:paraId="3E6DEF47" w14:textId="77777777" w:rsidR="00B46D96" w:rsidRDefault="00B46D96">
      <w:pPr>
        <w:jc w:val="center"/>
        <w:rPr>
          <w:rFonts w:eastAsia="仿宋_GB2312"/>
          <w:b/>
          <w:sz w:val="52"/>
        </w:rPr>
      </w:pPr>
    </w:p>
    <w:p w14:paraId="1A8155BB" w14:textId="77777777" w:rsidR="00B46D96" w:rsidRDefault="00B46D96">
      <w:pPr>
        <w:jc w:val="center"/>
        <w:rPr>
          <w:rFonts w:eastAsia="仿宋_GB2312"/>
          <w:b/>
          <w:sz w:val="52"/>
        </w:rPr>
      </w:pPr>
    </w:p>
    <w:p w14:paraId="6EC29FBA" w14:textId="77777777" w:rsidR="00B46D96" w:rsidRDefault="00B46D96">
      <w:pPr>
        <w:jc w:val="center"/>
        <w:rPr>
          <w:rFonts w:eastAsia="仿宋_GB2312"/>
          <w:b/>
          <w:sz w:val="52"/>
        </w:rPr>
      </w:pPr>
    </w:p>
    <w:p w14:paraId="3B7696A3" w14:textId="77777777" w:rsidR="00B46D96" w:rsidRDefault="00B46D96">
      <w:pPr>
        <w:jc w:val="center"/>
        <w:rPr>
          <w:rFonts w:eastAsia="仿宋_GB2312"/>
          <w:b/>
          <w:sz w:val="52"/>
        </w:rPr>
      </w:pPr>
    </w:p>
    <w:p w14:paraId="4F7DACA0" w14:textId="77777777" w:rsidR="00B46D96" w:rsidRDefault="00B46D96">
      <w:pPr>
        <w:jc w:val="center"/>
        <w:rPr>
          <w:rFonts w:eastAsia="仿宋_GB2312"/>
          <w:b/>
          <w:sz w:val="52"/>
        </w:rPr>
      </w:pPr>
    </w:p>
    <w:p w14:paraId="235465EC" w14:textId="77777777" w:rsidR="00B46D96" w:rsidRDefault="00B46D96">
      <w:pPr>
        <w:jc w:val="center"/>
        <w:rPr>
          <w:rFonts w:eastAsia="仿宋_GB2312"/>
          <w:b/>
          <w:sz w:val="52"/>
        </w:rPr>
      </w:pPr>
    </w:p>
    <w:p w14:paraId="77D6C282" w14:textId="7C82CA1C" w:rsidR="00B46D96" w:rsidRDefault="001500F7">
      <w:pPr>
        <w:jc w:val="center"/>
        <w:rPr>
          <w:rFonts w:eastAsia="仿宋_GB2312"/>
          <w:b/>
          <w:sz w:val="44"/>
          <w:szCs w:val="44"/>
        </w:rPr>
      </w:pPr>
      <w:r>
        <w:rPr>
          <w:rFonts w:hint="eastAsia"/>
          <w:b/>
          <w:sz w:val="44"/>
          <w:szCs w:val="44"/>
        </w:rPr>
        <w:t>复旦大学</w:t>
      </w:r>
    </w:p>
    <w:p w14:paraId="04F0E2C7" w14:textId="77777777" w:rsidR="00B46D96" w:rsidRDefault="00B46D96">
      <w:pPr>
        <w:jc w:val="center"/>
        <w:rPr>
          <w:rFonts w:eastAsia="仿宋_GB2312"/>
          <w:b/>
          <w:sz w:val="18"/>
          <w:szCs w:val="18"/>
        </w:rPr>
      </w:pPr>
    </w:p>
    <w:p w14:paraId="28388EFD" w14:textId="77777777" w:rsidR="00B46D96" w:rsidRDefault="00D14294">
      <w:pPr>
        <w:jc w:val="center"/>
        <w:rPr>
          <w:rFonts w:eastAsia="仿宋_GB2312"/>
          <w:b/>
          <w:sz w:val="30"/>
          <w:szCs w:val="30"/>
        </w:rPr>
      </w:pPr>
      <w:r>
        <w:rPr>
          <w:rFonts w:hint="eastAsia"/>
          <w:b/>
          <w:sz w:val="30"/>
          <w:szCs w:val="30"/>
        </w:rPr>
        <w:t>2</w:t>
      </w:r>
      <w:r>
        <w:rPr>
          <w:b/>
          <w:sz w:val="30"/>
          <w:szCs w:val="30"/>
        </w:rPr>
        <w:t>02</w:t>
      </w:r>
      <w:r>
        <w:rPr>
          <w:rFonts w:hint="eastAsia"/>
          <w:b/>
          <w:sz w:val="30"/>
          <w:szCs w:val="30"/>
        </w:rPr>
        <w:t>1</w:t>
      </w:r>
      <w:r>
        <w:rPr>
          <w:b/>
          <w:sz w:val="30"/>
          <w:szCs w:val="30"/>
        </w:rPr>
        <w:t>年</w:t>
      </w:r>
      <w:r>
        <w:rPr>
          <w:b/>
          <w:sz w:val="30"/>
          <w:szCs w:val="30"/>
        </w:rPr>
        <w:t>4</w:t>
      </w:r>
      <w:r>
        <w:rPr>
          <w:b/>
          <w:sz w:val="30"/>
          <w:szCs w:val="30"/>
        </w:rPr>
        <w:t>月</w:t>
      </w:r>
    </w:p>
    <w:p w14:paraId="1CD23736" w14:textId="77777777" w:rsidR="00B46D96" w:rsidRDefault="00B46D96">
      <w:pPr>
        <w:pStyle w:val="TOC1"/>
        <w:jc w:val="both"/>
      </w:pPr>
    </w:p>
    <w:p w14:paraId="479CC80A" w14:textId="77777777" w:rsidR="00B46D96" w:rsidRDefault="00B46D96">
      <w:pPr>
        <w:pStyle w:val="12"/>
        <w:numPr>
          <w:ilvl w:val="0"/>
          <w:numId w:val="0"/>
        </w:numPr>
        <w:sectPr w:rsidR="00B46D96">
          <w:headerReference w:type="default" r:id="rId9"/>
          <w:footerReference w:type="default" r:id="rId10"/>
          <w:pgSz w:w="11906" w:h="16838"/>
          <w:pgMar w:top="1440" w:right="1800" w:bottom="1440" w:left="1800" w:header="851" w:footer="992" w:gutter="0"/>
          <w:cols w:space="720"/>
          <w:docGrid w:type="lines" w:linePitch="312"/>
        </w:sectPr>
      </w:pPr>
    </w:p>
    <w:p w14:paraId="64B31507" w14:textId="77777777" w:rsidR="00B46D96" w:rsidRDefault="00D14294">
      <w:pPr>
        <w:pStyle w:val="12"/>
        <w:numPr>
          <w:ilvl w:val="0"/>
          <w:numId w:val="0"/>
        </w:numPr>
        <w:jc w:val="center"/>
      </w:pPr>
      <w:bookmarkStart w:id="0" w:name="_Toc7522"/>
      <w:bookmarkStart w:id="1" w:name="_Toc69215524"/>
      <w:r>
        <w:rPr>
          <w:rFonts w:hint="eastAsia"/>
        </w:rPr>
        <w:lastRenderedPageBreak/>
        <w:t>目录</w:t>
      </w:r>
      <w:bookmarkEnd w:id="0"/>
      <w:bookmarkEnd w:id="1"/>
    </w:p>
    <w:p w14:paraId="4186B6C1" w14:textId="01B98185" w:rsidR="00065872" w:rsidRDefault="00D14294">
      <w:pPr>
        <w:pStyle w:val="TOC1"/>
        <w:rPr>
          <w:rFonts w:asciiTheme="minorHAnsi" w:eastAsiaTheme="minorEastAsia" w:hAnsiTheme="minorHAnsi" w:cstheme="minorBidi"/>
          <w:noProof/>
          <w:sz w:val="21"/>
          <w:szCs w:val="22"/>
        </w:rPr>
      </w:pPr>
      <w:r>
        <w:rPr>
          <w:rFonts w:eastAsia="仿宋_GB2312"/>
          <w:b/>
          <w:sz w:val="36"/>
        </w:rPr>
        <w:fldChar w:fldCharType="begin"/>
      </w:r>
      <w:r>
        <w:rPr>
          <w:rFonts w:eastAsia="仿宋_GB2312"/>
          <w:b/>
          <w:sz w:val="36"/>
        </w:rPr>
        <w:instrText xml:space="preserve"> </w:instrText>
      </w:r>
      <w:r>
        <w:rPr>
          <w:rFonts w:eastAsia="仿宋_GB2312" w:hint="eastAsia"/>
          <w:b/>
          <w:sz w:val="36"/>
        </w:rPr>
        <w:instrText>TOC \o "1-3" \h \z \u</w:instrText>
      </w:r>
      <w:r>
        <w:rPr>
          <w:rFonts w:eastAsia="仿宋_GB2312"/>
          <w:b/>
          <w:sz w:val="36"/>
        </w:rPr>
        <w:instrText xml:space="preserve"> </w:instrText>
      </w:r>
      <w:r>
        <w:rPr>
          <w:rFonts w:eastAsia="仿宋_GB2312"/>
          <w:b/>
          <w:sz w:val="36"/>
        </w:rPr>
        <w:fldChar w:fldCharType="separate"/>
      </w:r>
      <w:hyperlink w:anchor="_Toc69215524" w:history="1">
        <w:r w:rsidR="00065872" w:rsidRPr="00870728">
          <w:rPr>
            <w:rStyle w:val="affffa"/>
            <w:noProof/>
          </w:rPr>
          <w:t>目录</w:t>
        </w:r>
        <w:r w:rsidR="00065872">
          <w:rPr>
            <w:noProof/>
            <w:webHidden/>
          </w:rPr>
          <w:tab/>
        </w:r>
        <w:r w:rsidR="00065872">
          <w:rPr>
            <w:noProof/>
            <w:webHidden/>
          </w:rPr>
          <w:fldChar w:fldCharType="begin"/>
        </w:r>
        <w:r w:rsidR="00065872">
          <w:rPr>
            <w:noProof/>
            <w:webHidden/>
          </w:rPr>
          <w:instrText xml:space="preserve"> PAGEREF _Toc69215524 \h </w:instrText>
        </w:r>
        <w:r w:rsidR="00065872">
          <w:rPr>
            <w:noProof/>
            <w:webHidden/>
          </w:rPr>
        </w:r>
        <w:r w:rsidR="00065872">
          <w:rPr>
            <w:noProof/>
            <w:webHidden/>
          </w:rPr>
          <w:fldChar w:fldCharType="separate"/>
        </w:r>
        <w:r w:rsidR="00065872">
          <w:rPr>
            <w:noProof/>
            <w:webHidden/>
          </w:rPr>
          <w:t>2</w:t>
        </w:r>
        <w:r w:rsidR="00065872">
          <w:rPr>
            <w:noProof/>
            <w:webHidden/>
          </w:rPr>
          <w:fldChar w:fldCharType="end"/>
        </w:r>
      </w:hyperlink>
    </w:p>
    <w:p w14:paraId="681DE7B2" w14:textId="44B8D52D" w:rsidR="00065872" w:rsidRDefault="00065872">
      <w:pPr>
        <w:pStyle w:val="TOC1"/>
        <w:tabs>
          <w:tab w:val="left" w:pos="420"/>
        </w:tabs>
        <w:rPr>
          <w:rFonts w:asciiTheme="minorHAnsi" w:eastAsiaTheme="minorEastAsia" w:hAnsiTheme="minorHAnsi" w:cstheme="minorBidi"/>
          <w:noProof/>
          <w:sz w:val="21"/>
          <w:szCs w:val="22"/>
        </w:rPr>
      </w:pPr>
      <w:hyperlink w:anchor="_Toc69215525" w:history="1">
        <w:r w:rsidRPr="00870728">
          <w:rPr>
            <w:rStyle w:val="affffa"/>
            <w:noProof/>
          </w:rPr>
          <w:t>1</w:t>
        </w:r>
        <w:r>
          <w:rPr>
            <w:rFonts w:asciiTheme="minorHAnsi" w:eastAsiaTheme="minorEastAsia" w:hAnsiTheme="minorHAnsi" w:cstheme="minorBidi"/>
            <w:noProof/>
            <w:sz w:val="21"/>
            <w:szCs w:val="22"/>
          </w:rPr>
          <w:tab/>
        </w:r>
        <w:r w:rsidRPr="00870728">
          <w:rPr>
            <w:rStyle w:val="affffa"/>
            <w:noProof/>
          </w:rPr>
          <w:t>概述</w:t>
        </w:r>
        <w:r>
          <w:rPr>
            <w:noProof/>
            <w:webHidden/>
          </w:rPr>
          <w:tab/>
        </w:r>
        <w:r>
          <w:rPr>
            <w:noProof/>
            <w:webHidden/>
          </w:rPr>
          <w:fldChar w:fldCharType="begin"/>
        </w:r>
        <w:r>
          <w:rPr>
            <w:noProof/>
            <w:webHidden/>
          </w:rPr>
          <w:instrText xml:space="preserve"> PAGEREF _Toc69215525 \h </w:instrText>
        </w:r>
        <w:r>
          <w:rPr>
            <w:noProof/>
            <w:webHidden/>
          </w:rPr>
        </w:r>
        <w:r>
          <w:rPr>
            <w:noProof/>
            <w:webHidden/>
          </w:rPr>
          <w:fldChar w:fldCharType="separate"/>
        </w:r>
        <w:r>
          <w:rPr>
            <w:noProof/>
            <w:webHidden/>
          </w:rPr>
          <w:t>3</w:t>
        </w:r>
        <w:r>
          <w:rPr>
            <w:noProof/>
            <w:webHidden/>
          </w:rPr>
          <w:fldChar w:fldCharType="end"/>
        </w:r>
      </w:hyperlink>
    </w:p>
    <w:p w14:paraId="5E4E92D8" w14:textId="63ECED60" w:rsidR="00065872" w:rsidRDefault="00065872">
      <w:pPr>
        <w:pStyle w:val="TOC1"/>
        <w:tabs>
          <w:tab w:val="left" w:pos="420"/>
        </w:tabs>
        <w:rPr>
          <w:rFonts w:asciiTheme="minorHAnsi" w:eastAsiaTheme="minorEastAsia" w:hAnsiTheme="minorHAnsi" w:cstheme="minorBidi"/>
          <w:noProof/>
          <w:sz w:val="21"/>
          <w:szCs w:val="22"/>
        </w:rPr>
      </w:pPr>
      <w:hyperlink w:anchor="_Toc69215526" w:history="1">
        <w:r w:rsidRPr="00870728">
          <w:rPr>
            <w:rStyle w:val="affffa"/>
            <w:rFonts w:eastAsia="仿宋"/>
            <w:noProof/>
          </w:rPr>
          <w:t>2</w:t>
        </w:r>
        <w:r>
          <w:rPr>
            <w:rFonts w:asciiTheme="minorHAnsi" w:eastAsiaTheme="minorEastAsia" w:hAnsiTheme="minorHAnsi" w:cstheme="minorBidi"/>
            <w:noProof/>
            <w:sz w:val="21"/>
            <w:szCs w:val="22"/>
          </w:rPr>
          <w:tab/>
        </w:r>
        <w:r w:rsidRPr="00870728">
          <w:rPr>
            <w:rStyle w:val="affffa"/>
            <w:noProof/>
          </w:rPr>
          <w:t>功能简介</w:t>
        </w:r>
        <w:r>
          <w:rPr>
            <w:noProof/>
            <w:webHidden/>
          </w:rPr>
          <w:tab/>
        </w:r>
        <w:r>
          <w:rPr>
            <w:noProof/>
            <w:webHidden/>
          </w:rPr>
          <w:fldChar w:fldCharType="begin"/>
        </w:r>
        <w:r>
          <w:rPr>
            <w:noProof/>
            <w:webHidden/>
          </w:rPr>
          <w:instrText xml:space="preserve"> PAGEREF _Toc69215526 \h </w:instrText>
        </w:r>
        <w:r>
          <w:rPr>
            <w:noProof/>
            <w:webHidden/>
          </w:rPr>
        </w:r>
        <w:r>
          <w:rPr>
            <w:noProof/>
            <w:webHidden/>
          </w:rPr>
          <w:fldChar w:fldCharType="separate"/>
        </w:r>
        <w:r>
          <w:rPr>
            <w:noProof/>
            <w:webHidden/>
          </w:rPr>
          <w:t>3</w:t>
        </w:r>
        <w:r>
          <w:rPr>
            <w:noProof/>
            <w:webHidden/>
          </w:rPr>
          <w:fldChar w:fldCharType="end"/>
        </w:r>
      </w:hyperlink>
    </w:p>
    <w:p w14:paraId="076459FD" w14:textId="57B295BD" w:rsidR="00065872" w:rsidRDefault="00065872">
      <w:pPr>
        <w:pStyle w:val="TOC1"/>
        <w:tabs>
          <w:tab w:val="left" w:pos="420"/>
        </w:tabs>
        <w:rPr>
          <w:rFonts w:asciiTheme="minorHAnsi" w:eastAsiaTheme="minorEastAsia" w:hAnsiTheme="minorHAnsi" w:cstheme="minorBidi"/>
          <w:noProof/>
          <w:sz w:val="21"/>
          <w:szCs w:val="22"/>
        </w:rPr>
      </w:pPr>
      <w:hyperlink w:anchor="_Toc69215527" w:history="1">
        <w:r w:rsidRPr="00870728">
          <w:rPr>
            <w:rStyle w:val="affffa"/>
            <w:noProof/>
          </w:rPr>
          <w:t>3</w:t>
        </w:r>
        <w:r>
          <w:rPr>
            <w:rFonts w:asciiTheme="minorHAnsi" w:eastAsiaTheme="minorEastAsia" w:hAnsiTheme="minorHAnsi" w:cstheme="minorBidi"/>
            <w:noProof/>
            <w:sz w:val="21"/>
            <w:szCs w:val="22"/>
          </w:rPr>
          <w:tab/>
        </w:r>
        <w:r w:rsidRPr="00870728">
          <w:rPr>
            <w:rStyle w:val="affffa"/>
            <w:noProof/>
          </w:rPr>
          <w:t>系统登录</w:t>
        </w:r>
        <w:r>
          <w:rPr>
            <w:noProof/>
            <w:webHidden/>
          </w:rPr>
          <w:tab/>
        </w:r>
        <w:r>
          <w:rPr>
            <w:noProof/>
            <w:webHidden/>
          </w:rPr>
          <w:fldChar w:fldCharType="begin"/>
        </w:r>
        <w:r>
          <w:rPr>
            <w:noProof/>
            <w:webHidden/>
          </w:rPr>
          <w:instrText xml:space="preserve"> PAGEREF _Toc69215527 \h </w:instrText>
        </w:r>
        <w:r>
          <w:rPr>
            <w:noProof/>
            <w:webHidden/>
          </w:rPr>
        </w:r>
        <w:r>
          <w:rPr>
            <w:noProof/>
            <w:webHidden/>
          </w:rPr>
          <w:fldChar w:fldCharType="separate"/>
        </w:r>
        <w:r>
          <w:rPr>
            <w:noProof/>
            <w:webHidden/>
          </w:rPr>
          <w:t>4</w:t>
        </w:r>
        <w:r>
          <w:rPr>
            <w:noProof/>
            <w:webHidden/>
          </w:rPr>
          <w:fldChar w:fldCharType="end"/>
        </w:r>
      </w:hyperlink>
    </w:p>
    <w:p w14:paraId="2FDCF981" w14:textId="7658895F" w:rsidR="00065872" w:rsidRDefault="00065872">
      <w:pPr>
        <w:pStyle w:val="TOC1"/>
        <w:tabs>
          <w:tab w:val="left" w:pos="420"/>
        </w:tabs>
        <w:rPr>
          <w:rFonts w:asciiTheme="minorHAnsi" w:eastAsiaTheme="minorEastAsia" w:hAnsiTheme="minorHAnsi" w:cstheme="minorBidi"/>
          <w:noProof/>
          <w:sz w:val="21"/>
          <w:szCs w:val="22"/>
        </w:rPr>
      </w:pPr>
      <w:hyperlink w:anchor="_Toc69215528" w:history="1">
        <w:r w:rsidRPr="00870728">
          <w:rPr>
            <w:rStyle w:val="affffa"/>
            <w:noProof/>
          </w:rPr>
          <w:t>4</w:t>
        </w:r>
        <w:r>
          <w:rPr>
            <w:rFonts w:asciiTheme="minorHAnsi" w:eastAsiaTheme="minorEastAsia" w:hAnsiTheme="minorHAnsi" w:cstheme="minorBidi"/>
            <w:noProof/>
            <w:sz w:val="21"/>
            <w:szCs w:val="22"/>
          </w:rPr>
          <w:tab/>
        </w:r>
        <w:r w:rsidRPr="00870728">
          <w:rPr>
            <w:rStyle w:val="affffa"/>
            <w:noProof/>
          </w:rPr>
          <w:t>系统主界面</w:t>
        </w:r>
        <w:r>
          <w:rPr>
            <w:noProof/>
            <w:webHidden/>
          </w:rPr>
          <w:tab/>
        </w:r>
        <w:r>
          <w:rPr>
            <w:noProof/>
            <w:webHidden/>
          </w:rPr>
          <w:fldChar w:fldCharType="begin"/>
        </w:r>
        <w:r>
          <w:rPr>
            <w:noProof/>
            <w:webHidden/>
          </w:rPr>
          <w:instrText xml:space="preserve"> PAGEREF _Toc69215528 \h </w:instrText>
        </w:r>
        <w:r>
          <w:rPr>
            <w:noProof/>
            <w:webHidden/>
          </w:rPr>
        </w:r>
        <w:r>
          <w:rPr>
            <w:noProof/>
            <w:webHidden/>
          </w:rPr>
          <w:fldChar w:fldCharType="separate"/>
        </w:r>
        <w:r>
          <w:rPr>
            <w:noProof/>
            <w:webHidden/>
          </w:rPr>
          <w:t>4</w:t>
        </w:r>
        <w:r>
          <w:rPr>
            <w:noProof/>
            <w:webHidden/>
          </w:rPr>
          <w:fldChar w:fldCharType="end"/>
        </w:r>
      </w:hyperlink>
    </w:p>
    <w:p w14:paraId="4B5CA55A" w14:textId="2CD47940" w:rsidR="00065872" w:rsidRDefault="00065872">
      <w:pPr>
        <w:pStyle w:val="TOC1"/>
        <w:tabs>
          <w:tab w:val="left" w:pos="420"/>
        </w:tabs>
        <w:rPr>
          <w:rFonts w:asciiTheme="minorHAnsi" w:eastAsiaTheme="minorEastAsia" w:hAnsiTheme="minorHAnsi" w:cstheme="minorBidi"/>
          <w:noProof/>
          <w:sz w:val="21"/>
          <w:szCs w:val="22"/>
        </w:rPr>
      </w:pPr>
      <w:hyperlink w:anchor="_Toc69215529" w:history="1">
        <w:r w:rsidRPr="00870728">
          <w:rPr>
            <w:rStyle w:val="affffa"/>
            <w:noProof/>
          </w:rPr>
          <w:t>5</w:t>
        </w:r>
        <w:r>
          <w:rPr>
            <w:rFonts w:asciiTheme="minorHAnsi" w:eastAsiaTheme="minorEastAsia" w:hAnsiTheme="minorHAnsi" w:cstheme="minorBidi"/>
            <w:noProof/>
            <w:sz w:val="21"/>
            <w:szCs w:val="22"/>
          </w:rPr>
          <w:tab/>
        </w:r>
        <w:r w:rsidRPr="00870728">
          <w:rPr>
            <w:rStyle w:val="affffa"/>
            <w:noProof/>
          </w:rPr>
          <w:t>细粒度权限管理平台业务流程说明</w:t>
        </w:r>
        <w:r>
          <w:rPr>
            <w:noProof/>
            <w:webHidden/>
          </w:rPr>
          <w:tab/>
        </w:r>
        <w:r>
          <w:rPr>
            <w:noProof/>
            <w:webHidden/>
          </w:rPr>
          <w:fldChar w:fldCharType="begin"/>
        </w:r>
        <w:r>
          <w:rPr>
            <w:noProof/>
            <w:webHidden/>
          </w:rPr>
          <w:instrText xml:space="preserve"> PAGEREF _Toc69215529 \h </w:instrText>
        </w:r>
        <w:r>
          <w:rPr>
            <w:noProof/>
            <w:webHidden/>
          </w:rPr>
        </w:r>
        <w:r>
          <w:rPr>
            <w:noProof/>
            <w:webHidden/>
          </w:rPr>
          <w:fldChar w:fldCharType="separate"/>
        </w:r>
        <w:r>
          <w:rPr>
            <w:noProof/>
            <w:webHidden/>
          </w:rPr>
          <w:t>5</w:t>
        </w:r>
        <w:r>
          <w:rPr>
            <w:noProof/>
            <w:webHidden/>
          </w:rPr>
          <w:fldChar w:fldCharType="end"/>
        </w:r>
      </w:hyperlink>
    </w:p>
    <w:p w14:paraId="3C403F38" w14:textId="2D9F621F" w:rsidR="00065872" w:rsidRDefault="00065872">
      <w:pPr>
        <w:pStyle w:val="TOC1"/>
        <w:tabs>
          <w:tab w:val="left" w:pos="420"/>
        </w:tabs>
        <w:rPr>
          <w:rFonts w:asciiTheme="minorHAnsi" w:eastAsiaTheme="minorEastAsia" w:hAnsiTheme="minorHAnsi" w:cstheme="minorBidi"/>
          <w:noProof/>
          <w:sz w:val="21"/>
          <w:szCs w:val="22"/>
        </w:rPr>
      </w:pPr>
      <w:hyperlink w:anchor="_Toc69215530" w:history="1">
        <w:r w:rsidRPr="00870728">
          <w:rPr>
            <w:rStyle w:val="affffa"/>
            <w:noProof/>
          </w:rPr>
          <w:t>6</w:t>
        </w:r>
        <w:r>
          <w:rPr>
            <w:rFonts w:asciiTheme="minorHAnsi" w:eastAsiaTheme="minorEastAsia" w:hAnsiTheme="minorHAnsi" w:cstheme="minorBidi"/>
            <w:noProof/>
            <w:sz w:val="21"/>
            <w:szCs w:val="22"/>
          </w:rPr>
          <w:tab/>
        </w:r>
        <w:r w:rsidRPr="00870728">
          <w:rPr>
            <w:rStyle w:val="affffa"/>
            <w:noProof/>
          </w:rPr>
          <w:t>细粒度权限管理平台业务功能操作说明</w:t>
        </w:r>
        <w:r>
          <w:rPr>
            <w:noProof/>
            <w:webHidden/>
          </w:rPr>
          <w:tab/>
        </w:r>
        <w:r>
          <w:rPr>
            <w:noProof/>
            <w:webHidden/>
          </w:rPr>
          <w:fldChar w:fldCharType="begin"/>
        </w:r>
        <w:r>
          <w:rPr>
            <w:noProof/>
            <w:webHidden/>
          </w:rPr>
          <w:instrText xml:space="preserve"> PAGEREF _Toc69215530 \h </w:instrText>
        </w:r>
        <w:r>
          <w:rPr>
            <w:noProof/>
            <w:webHidden/>
          </w:rPr>
        </w:r>
        <w:r>
          <w:rPr>
            <w:noProof/>
            <w:webHidden/>
          </w:rPr>
          <w:fldChar w:fldCharType="separate"/>
        </w:r>
        <w:r>
          <w:rPr>
            <w:noProof/>
            <w:webHidden/>
          </w:rPr>
          <w:t>6</w:t>
        </w:r>
        <w:r>
          <w:rPr>
            <w:noProof/>
            <w:webHidden/>
          </w:rPr>
          <w:fldChar w:fldCharType="end"/>
        </w:r>
      </w:hyperlink>
    </w:p>
    <w:p w14:paraId="07C612CD" w14:textId="32CC1E88" w:rsidR="00065872" w:rsidRDefault="00065872">
      <w:pPr>
        <w:pStyle w:val="TOC2"/>
        <w:tabs>
          <w:tab w:val="left" w:pos="1260"/>
          <w:tab w:val="right" w:leader="dot" w:pos="8296"/>
        </w:tabs>
        <w:ind w:left="480"/>
        <w:rPr>
          <w:rFonts w:asciiTheme="minorHAnsi" w:eastAsiaTheme="minorEastAsia" w:hAnsiTheme="minorHAnsi" w:cstheme="minorBidi"/>
          <w:noProof/>
          <w:sz w:val="21"/>
          <w:szCs w:val="22"/>
        </w:rPr>
      </w:pPr>
      <w:hyperlink w:anchor="_Toc69215531" w:history="1">
        <w:r w:rsidRPr="00870728">
          <w:rPr>
            <w:rStyle w:val="affffa"/>
            <w:noProof/>
          </w:rPr>
          <w:t>6.1</w:t>
        </w:r>
        <w:r>
          <w:rPr>
            <w:rFonts w:asciiTheme="minorHAnsi" w:eastAsiaTheme="minorEastAsia" w:hAnsiTheme="minorHAnsi" w:cstheme="minorBidi"/>
            <w:noProof/>
            <w:sz w:val="21"/>
            <w:szCs w:val="22"/>
          </w:rPr>
          <w:tab/>
        </w:r>
        <w:r w:rsidRPr="00870728">
          <w:rPr>
            <w:rStyle w:val="affffa"/>
            <w:noProof/>
          </w:rPr>
          <w:t>组织管理</w:t>
        </w:r>
        <w:r>
          <w:rPr>
            <w:noProof/>
            <w:webHidden/>
          </w:rPr>
          <w:tab/>
        </w:r>
        <w:r>
          <w:rPr>
            <w:noProof/>
            <w:webHidden/>
          </w:rPr>
          <w:fldChar w:fldCharType="begin"/>
        </w:r>
        <w:r>
          <w:rPr>
            <w:noProof/>
            <w:webHidden/>
          </w:rPr>
          <w:instrText xml:space="preserve"> PAGEREF _Toc69215531 \h </w:instrText>
        </w:r>
        <w:r>
          <w:rPr>
            <w:noProof/>
            <w:webHidden/>
          </w:rPr>
        </w:r>
        <w:r>
          <w:rPr>
            <w:noProof/>
            <w:webHidden/>
          </w:rPr>
          <w:fldChar w:fldCharType="separate"/>
        </w:r>
        <w:r>
          <w:rPr>
            <w:noProof/>
            <w:webHidden/>
          </w:rPr>
          <w:t>6</w:t>
        </w:r>
        <w:r>
          <w:rPr>
            <w:noProof/>
            <w:webHidden/>
          </w:rPr>
          <w:fldChar w:fldCharType="end"/>
        </w:r>
      </w:hyperlink>
    </w:p>
    <w:p w14:paraId="54CBF293" w14:textId="5AC6F7C3"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32" w:history="1">
        <w:r w:rsidRPr="00870728">
          <w:rPr>
            <w:rStyle w:val="affffa"/>
            <w:noProof/>
          </w:rPr>
          <w:t>6.1.1</w:t>
        </w:r>
        <w:r>
          <w:rPr>
            <w:rFonts w:asciiTheme="minorHAnsi" w:eastAsiaTheme="minorEastAsia" w:hAnsiTheme="minorHAnsi" w:cstheme="minorBidi"/>
            <w:noProof/>
            <w:sz w:val="21"/>
            <w:szCs w:val="22"/>
          </w:rPr>
          <w:tab/>
        </w:r>
        <w:r w:rsidRPr="00870728">
          <w:rPr>
            <w:rStyle w:val="affffa"/>
            <w:noProof/>
          </w:rPr>
          <w:t>新增组织申请</w:t>
        </w:r>
        <w:r>
          <w:rPr>
            <w:noProof/>
            <w:webHidden/>
          </w:rPr>
          <w:tab/>
        </w:r>
        <w:r>
          <w:rPr>
            <w:noProof/>
            <w:webHidden/>
          </w:rPr>
          <w:fldChar w:fldCharType="begin"/>
        </w:r>
        <w:r>
          <w:rPr>
            <w:noProof/>
            <w:webHidden/>
          </w:rPr>
          <w:instrText xml:space="preserve"> PAGEREF _Toc69215532 \h </w:instrText>
        </w:r>
        <w:r>
          <w:rPr>
            <w:noProof/>
            <w:webHidden/>
          </w:rPr>
        </w:r>
        <w:r>
          <w:rPr>
            <w:noProof/>
            <w:webHidden/>
          </w:rPr>
          <w:fldChar w:fldCharType="separate"/>
        </w:r>
        <w:r>
          <w:rPr>
            <w:noProof/>
            <w:webHidden/>
          </w:rPr>
          <w:t>6</w:t>
        </w:r>
        <w:r>
          <w:rPr>
            <w:noProof/>
            <w:webHidden/>
          </w:rPr>
          <w:fldChar w:fldCharType="end"/>
        </w:r>
      </w:hyperlink>
    </w:p>
    <w:p w14:paraId="2F25E2C5" w14:textId="7DC48E7E"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33" w:history="1">
        <w:r w:rsidRPr="00870728">
          <w:rPr>
            <w:rStyle w:val="affffa"/>
            <w:noProof/>
          </w:rPr>
          <w:t>6.1.2</w:t>
        </w:r>
        <w:r>
          <w:rPr>
            <w:rFonts w:asciiTheme="minorHAnsi" w:eastAsiaTheme="minorEastAsia" w:hAnsiTheme="minorHAnsi" w:cstheme="minorBidi"/>
            <w:noProof/>
            <w:sz w:val="21"/>
            <w:szCs w:val="22"/>
          </w:rPr>
          <w:tab/>
        </w:r>
        <w:r w:rsidRPr="00870728">
          <w:rPr>
            <w:rStyle w:val="affffa"/>
            <w:noProof/>
          </w:rPr>
          <w:t>新增组织申请查询</w:t>
        </w:r>
        <w:r>
          <w:rPr>
            <w:noProof/>
            <w:webHidden/>
          </w:rPr>
          <w:tab/>
        </w:r>
        <w:r>
          <w:rPr>
            <w:noProof/>
            <w:webHidden/>
          </w:rPr>
          <w:fldChar w:fldCharType="begin"/>
        </w:r>
        <w:r>
          <w:rPr>
            <w:noProof/>
            <w:webHidden/>
          </w:rPr>
          <w:instrText xml:space="preserve"> PAGEREF _Toc69215533 \h </w:instrText>
        </w:r>
        <w:r>
          <w:rPr>
            <w:noProof/>
            <w:webHidden/>
          </w:rPr>
        </w:r>
        <w:r>
          <w:rPr>
            <w:noProof/>
            <w:webHidden/>
          </w:rPr>
          <w:fldChar w:fldCharType="separate"/>
        </w:r>
        <w:r>
          <w:rPr>
            <w:noProof/>
            <w:webHidden/>
          </w:rPr>
          <w:t>6</w:t>
        </w:r>
        <w:r>
          <w:rPr>
            <w:noProof/>
            <w:webHidden/>
          </w:rPr>
          <w:fldChar w:fldCharType="end"/>
        </w:r>
      </w:hyperlink>
    </w:p>
    <w:p w14:paraId="5B797296" w14:textId="5A814F8F"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34" w:history="1">
        <w:r w:rsidRPr="00870728">
          <w:rPr>
            <w:rStyle w:val="affffa"/>
            <w:noProof/>
          </w:rPr>
          <w:t>6.1.3</w:t>
        </w:r>
        <w:r>
          <w:rPr>
            <w:rFonts w:asciiTheme="minorHAnsi" w:eastAsiaTheme="minorEastAsia" w:hAnsiTheme="minorHAnsi" w:cstheme="minorBidi"/>
            <w:noProof/>
            <w:sz w:val="21"/>
            <w:szCs w:val="22"/>
          </w:rPr>
          <w:tab/>
        </w:r>
        <w:r w:rsidRPr="00870728">
          <w:rPr>
            <w:rStyle w:val="affffa"/>
            <w:noProof/>
          </w:rPr>
          <w:t>审批新组织</w:t>
        </w:r>
        <w:r>
          <w:rPr>
            <w:noProof/>
            <w:webHidden/>
          </w:rPr>
          <w:tab/>
        </w:r>
        <w:r>
          <w:rPr>
            <w:noProof/>
            <w:webHidden/>
          </w:rPr>
          <w:fldChar w:fldCharType="begin"/>
        </w:r>
        <w:r>
          <w:rPr>
            <w:noProof/>
            <w:webHidden/>
          </w:rPr>
          <w:instrText xml:space="preserve"> PAGEREF _Toc69215534 \h </w:instrText>
        </w:r>
        <w:r>
          <w:rPr>
            <w:noProof/>
            <w:webHidden/>
          </w:rPr>
        </w:r>
        <w:r>
          <w:rPr>
            <w:noProof/>
            <w:webHidden/>
          </w:rPr>
          <w:fldChar w:fldCharType="separate"/>
        </w:r>
        <w:r>
          <w:rPr>
            <w:noProof/>
            <w:webHidden/>
          </w:rPr>
          <w:t>7</w:t>
        </w:r>
        <w:r>
          <w:rPr>
            <w:noProof/>
            <w:webHidden/>
          </w:rPr>
          <w:fldChar w:fldCharType="end"/>
        </w:r>
      </w:hyperlink>
    </w:p>
    <w:p w14:paraId="5D2DC838" w14:textId="1824F9E2"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35" w:history="1">
        <w:r w:rsidRPr="00870728">
          <w:rPr>
            <w:rStyle w:val="affffa"/>
            <w:noProof/>
          </w:rPr>
          <w:t>6.1.4</w:t>
        </w:r>
        <w:r>
          <w:rPr>
            <w:rFonts w:asciiTheme="minorHAnsi" w:eastAsiaTheme="minorEastAsia" w:hAnsiTheme="minorHAnsi" w:cstheme="minorBidi"/>
            <w:noProof/>
            <w:sz w:val="21"/>
            <w:szCs w:val="22"/>
          </w:rPr>
          <w:tab/>
        </w:r>
        <w:r w:rsidRPr="00870728">
          <w:rPr>
            <w:rStyle w:val="affffa"/>
            <w:noProof/>
          </w:rPr>
          <w:t>提交</w:t>
        </w:r>
        <w:r w:rsidRPr="00870728">
          <w:rPr>
            <w:rStyle w:val="affffa"/>
            <w:noProof/>
          </w:rPr>
          <w:t>part-pk</w:t>
        </w:r>
        <w:r w:rsidRPr="00870728">
          <w:rPr>
            <w:rStyle w:val="affffa"/>
            <w:noProof/>
          </w:rPr>
          <w:t>和最终确认</w:t>
        </w:r>
        <w:r>
          <w:rPr>
            <w:noProof/>
            <w:webHidden/>
          </w:rPr>
          <w:tab/>
        </w:r>
        <w:r>
          <w:rPr>
            <w:noProof/>
            <w:webHidden/>
          </w:rPr>
          <w:fldChar w:fldCharType="begin"/>
        </w:r>
        <w:r>
          <w:rPr>
            <w:noProof/>
            <w:webHidden/>
          </w:rPr>
          <w:instrText xml:space="preserve"> PAGEREF _Toc69215535 \h </w:instrText>
        </w:r>
        <w:r>
          <w:rPr>
            <w:noProof/>
            <w:webHidden/>
          </w:rPr>
        </w:r>
        <w:r>
          <w:rPr>
            <w:noProof/>
            <w:webHidden/>
          </w:rPr>
          <w:fldChar w:fldCharType="separate"/>
        </w:r>
        <w:r>
          <w:rPr>
            <w:noProof/>
            <w:webHidden/>
          </w:rPr>
          <w:t>8</w:t>
        </w:r>
        <w:r>
          <w:rPr>
            <w:noProof/>
            <w:webHidden/>
          </w:rPr>
          <w:fldChar w:fldCharType="end"/>
        </w:r>
      </w:hyperlink>
    </w:p>
    <w:p w14:paraId="4067037B" w14:textId="6F7CBFA9"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36" w:history="1">
        <w:r w:rsidRPr="00870728">
          <w:rPr>
            <w:rStyle w:val="affffa"/>
            <w:noProof/>
          </w:rPr>
          <w:t>6.1.5</w:t>
        </w:r>
        <w:r>
          <w:rPr>
            <w:rFonts w:asciiTheme="minorHAnsi" w:eastAsiaTheme="minorEastAsia" w:hAnsiTheme="minorHAnsi" w:cstheme="minorBidi"/>
            <w:noProof/>
            <w:sz w:val="21"/>
            <w:szCs w:val="22"/>
          </w:rPr>
          <w:tab/>
        </w:r>
        <w:r w:rsidRPr="00870728">
          <w:rPr>
            <w:rStyle w:val="affffa"/>
            <w:noProof/>
          </w:rPr>
          <w:t>组织的查询</w:t>
        </w:r>
        <w:r>
          <w:rPr>
            <w:noProof/>
            <w:webHidden/>
          </w:rPr>
          <w:tab/>
        </w:r>
        <w:r>
          <w:rPr>
            <w:noProof/>
            <w:webHidden/>
          </w:rPr>
          <w:fldChar w:fldCharType="begin"/>
        </w:r>
        <w:r>
          <w:rPr>
            <w:noProof/>
            <w:webHidden/>
          </w:rPr>
          <w:instrText xml:space="preserve"> PAGEREF _Toc69215536 \h </w:instrText>
        </w:r>
        <w:r>
          <w:rPr>
            <w:noProof/>
            <w:webHidden/>
          </w:rPr>
        </w:r>
        <w:r>
          <w:rPr>
            <w:noProof/>
            <w:webHidden/>
          </w:rPr>
          <w:fldChar w:fldCharType="separate"/>
        </w:r>
        <w:r>
          <w:rPr>
            <w:noProof/>
            <w:webHidden/>
          </w:rPr>
          <w:t>9</w:t>
        </w:r>
        <w:r>
          <w:rPr>
            <w:noProof/>
            <w:webHidden/>
          </w:rPr>
          <w:fldChar w:fldCharType="end"/>
        </w:r>
      </w:hyperlink>
    </w:p>
    <w:p w14:paraId="4AFD582E" w14:textId="48B6CA6A" w:rsidR="00065872" w:rsidRDefault="00065872">
      <w:pPr>
        <w:pStyle w:val="TOC2"/>
        <w:tabs>
          <w:tab w:val="left" w:pos="1260"/>
          <w:tab w:val="right" w:leader="dot" w:pos="8296"/>
        </w:tabs>
        <w:ind w:left="480"/>
        <w:rPr>
          <w:rFonts w:asciiTheme="minorHAnsi" w:eastAsiaTheme="minorEastAsia" w:hAnsiTheme="minorHAnsi" w:cstheme="minorBidi"/>
          <w:noProof/>
          <w:sz w:val="21"/>
          <w:szCs w:val="22"/>
        </w:rPr>
      </w:pPr>
      <w:hyperlink w:anchor="_Toc69215537" w:history="1">
        <w:r w:rsidRPr="00870728">
          <w:rPr>
            <w:rStyle w:val="affffa"/>
            <w:noProof/>
          </w:rPr>
          <w:t>6.2</w:t>
        </w:r>
        <w:r>
          <w:rPr>
            <w:rFonts w:asciiTheme="minorHAnsi" w:eastAsiaTheme="minorEastAsia" w:hAnsiTheme="minorHAnsi" w:cstheme="minorBidi"/>
            <w:noProof/>
            <w:sz w:val="21"/>
            <w:szCs w:val="22"/>
          </w:rPr>
          <w:tab/>
        </w:r>
        <w:r w:rsidRPr="00870728">
          <w:rPr>
            <w:rStyle w:val="affffa"/>
            <w:noProof/>
          </w:rPr>
          <w:t>属性管理</w:t>
        </w:r>
        <w:r>
          <w:rPr>
            <w:noProof/>
            <w:webHidden/>
          </w:rPr>
          <w:tab/>
        </w:r>
        <w:r>
          <w:rPr>
            <w:noProof/>
            <w:webHidden/>
          </w:rPr>
          <w:fldChar w:fldCharType="begin"/>
        </w:r>
        <w:r>
          <w:rPr>
            <w:noProof/>
            <w:webHidden/>
          </w:rPr>
          <w:instrText xml:space="preserve"> PAGEREF _Toc69215537 \h </w:instrText>
        </w:r>
        <w:r>
          <w:rPr>
            <w:noProof/>
            <w:webHidden/>
          </w:rPr>
        </w:r>
        <w:r>
          <w:rPr>
            <w:noProof/>
            <w:webHidden/>
          </w:rPr>
          <w:fldChar w:fldCharType="separate"/>
        </w:r>
        <w:r>
          <w:rPr>
            <w:noProof/>
            <w:webHidden/>
          </w:rPr>
          <w:t>10</w:t>
        </w:r>
        <w:r>
          <w:rPr>
            <w:noProof/>
            <w:webHidden/>
          </w:rPr>
          <w:fldChar w:fldCharType="end"/>
        </w:r>
      </w:hyperlink>
    </w:p>
    <w:p w14:paraId="742CB606" w14:textId="4CB6AF8B"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38" w:history="1">
        <w:r w:rsidRPr="00870728">
          <w:rPr>
            <w:rStyle w:val="affffa"/>
            <w:noProof/>
          </w:rPr>
          <w:t>6.2.1</w:t>
        </w:r>
        <w:r>
          <w:rPr>
            <w:rFonts w:asciiTheme="minorHAnsi" w:eastAsiaTheme="minorEastAsia" w:hAnsiTheme="minorHAnsi" w:cstheme="minorBidi"/>
            <w:noProof/>
            <w:sz w:val="21"/>
            <w:szCs w:val="22"/>
          </w:rPr>
          <w:tab/>
        </w:r>
        <w:r w:rsidRPr="00870728">
          <w:rPr>
            <w:rStyle w:val="affffa"/>
            <w:noProof/>
          </w:rPr>
          <w:t>声明用户属性</w:t>
        </w:r>
        <w:r>
          <w:rPr>
            <w:noProof/>
            <w:webHidden/>
          </w:rPr>
          <w:tab/>
        </w:r>
        <w:r>
          <w:rPr>
            <w:noProof/>
            <w:webHidden/>
          </w:rPr>
          <w:fldChar w:fldCharType="begin"/>
        </w:r>
        <w:r>
          <w:rPr>
            <w:noProof/>
            <w:webHidden/>
          </w:rPr>
          <w:instrText xml:space="preserve"> PAGEREF _Toc69215538 \h </w:instrText>
        </w:r>
        <w:r>
          <w:rPr>
            <w:noProof/>
            <w:webHidden/>
          </w:rPr>
        </w:r>
        <w:r>
          <w:rPr>
            <w:noProof/>
            <w:webHidden/>
          </w:rPr>
          <w:fldChar w:fldCharType="separate"/>
        </w:r>
        <w:r>
          <w:rPr>
            <w:noProof/>
            <w:webHidden/>
          </w:rPr>
          <w:t>10</w:t>
        </w:r>
        <w:r>
          <w:rPr>
            <w:noProof/>
            <w:webHidden/>
          </w:rPr>
          <w:fldChar w:fldCharType="end"/>
        </w:r>
      </w:hyperlink>
    </w:p>
    <w:p w14:paraId="724FF1CC" w14:textId="3BA4A999"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39" w:history="1">
        <w:r w:rsidRPr="00870728">
          <w:rPr>
            <w:rStyle w:val="affffa"/>
            <w:noProof/>
          </w:rPr>
          <w:t>6.2.2</w:t>
        </w:r>
        <w:r>
          <w:rPr>
            <w:rFonts w:asciiTheme="minorHAnsi" w:eastAsiaTheme="minorEastAsia" w:hAnsiTheme="minorHAnsi" w:cstheme="minorBidi"/>
            <w:noProof/>
            <w:sz w:val="21"/>
            <w:szCs w:val="22"/>
          </w:rPr>
          <w:tab/>
        </w:r>
        <w:r w:rsidRPr="00870728">
          <w:rPr>
            <w:rStyle w:val="affffa"/>
            <w:noProof/>
          </w:rPr>
          <w:t>声明组织属性</w:t>
        </w:r>
        <w:r>
          <w:rPr>
            <w:noProof/>
            <w:webHidden/>
          </w:rPr>
          <w:tab/>
        </w:r>
        <w:r>
          <w:rPr>
            <w:noProof/>
            <w:webHidden/>
          </w:rPr>
          <w:fldChar w:fldCharType="begin"/>
        </w:r>
        <w:r>
          <w:rPr>
            <w:noProof/>
            <w:webHidden/>
          </w:rPr>
          <w:instrText xml:space="preserve"> PAGEREF _Toc69215539 \h </w:instrText>
        </w:r>
        <w:r>
          <w:rPr>
            <w:noProof/>
            <w:webHidden/>
          </w:rPr>
        </w:r>
        <w:r>
          <w:rPr>
            <w:noProof/>
            <w:webHidden/>
          </w:rPr>
          <w:fldChar w:fldCharType="separate"/>
        </w:r>
        <w:r>
          <w:rPr>
            <w:noProof/>
            <w:webHidden/>
          </w:rPr>
          <w:t>10</w:t>
        </w:r>
        <w:r>
          <w:rPr>
            <w:noProof/>
            <w:webHidden/>
          </w:rPr>
          <w:fldChar w:fldCharType="end"/>
        </w:r>
      </w:hyperlink>
    </w:p>
    <w:p w14:paraId="7FFC156B" w14:textId="7EE6486B"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40" w:history="1">
        <w:r w:rsidRPr="00870728">
          <w:rPr>
            <w:rStyle w:val="affffa"/>
            <w:noProof/>
          </w:rPr>
          <w:t>6.2.3</w:t>
        </w:r>
        <w:r>
          <w:rPr>
            <w:rFonts w:asciiTheme="minorHAnsi" w:eastAsiaTheme="minorEastAsia" w:hAnsiTheme="minorHAnsi" w:cstheme="minorBidi"/>
            <w:noProof/>
            <w:sz w:val="21"/>
            <w:szCs w:val="22"/>
          </w:rPr>
          <w:tab/>
        </w:r>
        <w:r w:rsidRPr="00870728">
          <w:rPr>
            <w:rStyle w:val="affffa"/>
            <w:noProof/>
          </w:rPr>
          <w:t>用户申请属性</w:t>
        </w:r>
        <w:r>
          <w:rPr>
            <w:noProof/>
            <w:webHidden/>
          </w:rPr>
          <w:tab/>
        </w:r>
        <w:r>
          <w:rPr>
            <w:noProof/>
            <w:webHidden/>
          </w:rPr>
          <w:fldChar w:fldCharType="begin"/>
        </w:r>
        <w:r>
          <w:rPr>
            <w:noProof/>
            <w:webHidden/>
          </w:rPr>
          <w:instrText xml:space="preserve"> PAGEREF _Toc69215540 \h </w:instrText>
        </w:r>
        <w:r>
          <w:rPr>
            <w:noProof/>
            <w:webHidden/>
          </w:rPr>
        </w:r>
        <w:r>
          <w:rPr>
            <w:noProof/>
            <w:webHidden/>
          </w:rPr>
          <w:fldChar w:fldCharType="separate"/>
        </w:r>
        <w:r>
          <w:rPr>
            <w:noProof/>
            <w:webHidden/>
          </w:rPr>
          <w:t>13</w:t>
        </w:r>
        <w:r>
          <w:rPr>
            <w:noProof/>
            <w:webHidden/>
          </w:rPr>
          <w:fldChar w:fldCharType="end"/>
        </w:r>
      </w:hyperlink>
    </w:p>
    <w:p w14:paraId="04CEA2E2" w14:textId="2A83E2D2"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41" w:history="1">
        <w:r w:rsidRPr="00870728">
          <w:rPr>
            <w:rStyle w:val="affffa"/>
            <w:noProof/>
          </w:rPr>
          <w:t>6.2.4</w:t>
        </w:r>
        <w:r>
          <w:rPr>
            <w:rFonts w:asciiTheme="minorHAnsi" w:eastAsiaTheme="minorEastAsia" w:hAnsiTheme="minorHAnsi" w:cstheme="minorBidi"/>
            <w:noProof/>
            <w:sz w:val="21"/>
            <w:szCs w:val="22"/>
          </w:rPr>
          <w:tab/>
        </w:r>
        <w:r w:rsidRPr="00870728">
          <w:rPr>
            <w:rStyle w:val="affffa"/>
            <w:noProof/>
          </w:rPr>
          <w:t>用户审批属性</w:t>
        </w:r>
        <w:r>
          <w:rPr>
            <w:noProof/>
            <w:webHidden/>
          </w:rPr>
          <w:tab/>
        </w:r>
        <w:r>
          <w:rPr>
            <w:noProof/>
            <w:webHidden/>
          </w:rPr>
          <w:fldChar w:fldCharType="begin"/>
        </w:r>
        <w:r>
          <w:rPr>
            <w:noProof/>
            <w:webHidden/>
          </w:rPr>
          <w:instrText xml:space="preserve"> PAGEREF _Toc69215541 \h </w:instrText>
        </w:r>
        <w:r>
          <w:rPr>
            <w:noProof/>
            <w:webHidden/>
          </w:rPr>
        </w:r>
        <w:r>
          <w:rPr>
            <w:noProof/>
            <w:webHidden/>
          </w:rPr>
          <w:fldChar w:fldCharType="separate"/>
        </w:r>
        <w:r>
          <w:rPr>
            <w:noProof/>
            <w:webHidden/>
          </w:rPr>
          <w:t>13</w:t>
        </w:r>
        <w:r>
          <w:rPr>
            <w:noProof/>
            <w:webHidden/>
          </w:rPr>
          <w:fldChar w:fldCharType="end"/>
        </w:r>
      </w:hyperlink>
    </w:p>
    <w:p w14:paraId="064B7911" w14:textId="4BF9F056"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42" w:history="1">
        <w:r w:rsidRPr="00870728">
          <w:rPr>
            <w:rStyle w:val="affffa"/>
            <w:noProof/>
          </w:rPr>
          <w:t>6.2.5</w:t>
        </w:r>
        <w:r>
          <w:rPr>
            <w:rFonts w:asciiTheme="minorHAnsi" w:eastAsiaTheme="minorEastAsia" w:hAnsiTheme="minorHAnsi" w:cstheme="minorBidi"/>
            <w:noProof/>
            <w:sz w:val="21"/>
            <w:szCs w:val="22"/>
          </w:rPr>
          <w:tab/>
        </w:r>
        <w:r w:rsidRPr="00870728">
          <w:rPr>
            <w:rStyle w:val="affffa"/>
            <w:noProof/>
          </w:rPr>
          <w:t>组织属性的同步</w:t>
        </w:r>
        <w:r>
          <w:rPr>
            <w:noProof/>
            <w:webHidden/>
          </w:rPr>
          <w:tab/>
        </w:r>
        <w:r>
          <w:rPr>
            <w:noProof/>
            <w:webHidden/>
          </w:rPr>
          <w:fldChar w:fldCharType="begin"/>
        </w:r>
        <w:r>
          <w:rPr>
            <w:noProof/>
            <w:webHidden/>
          </w:rPr>
          <w:instrText xml:space="preserve"> PAGEREF _Toc69215542 \h </w:instrText>
        </w:r>
        <w:r>
          <w:rPr>
            <w:noProof/>
            <w:webHidden/>
          </w:rPr>
        </w:r>
        <w:r>
          <w:rPr>
            <w:noProof/>
            <w:webHidden/>
          </w:rPr>
          <w:fldChar w:fldCharType="separate"/>
        </w:r>
        <w:r>
          <w:rPr>
            <w:noProof/>
            <w:webHidden/>
          </w:rPr>
          <w:t>14</w:t>
        </w:r>
        <w:r>
          <w:rPr>
            <w:noProof/>
            <w:webHidden/>
          </w:rPr>
          <w:fldChar w:fldCharType="end"/>
        </w:r>
      </w:hyperlink>
    </w:p>
    <w:p w14:paraId="18704729" w14:textId="6AA685AC" w:rsidR="00065872" w:rsidRDefault="00065872">
      <w:pPr>
        <w:pStyle w:val="TOC2"/>
        <w:tabs>
          <w:tab w:val="left" w:pos="1260"/>
          <w:tab w:val="right" w:leader="dot" w:pos="8296"/>
        </w:tabs>
        <w:ind w:left="480"/>
        <w:rPr>
          <w:rFonts w:asciiTheme="minorHAnsi" w:eastAsiaTheme="minorEastAsia" w:hAnsiTheme="minorHAnsi" w:cstheme="minorBidi"/>
          <w:noProof/>
          <w:sz w:val="21"/>
          <w:szCs w:val="22"/>
        </w:rPr>
      </w:pPr>
      <w:hyperlink w:anchor="_Toc69215543" w:history="1">
        <w:r w:rsidRPr="00870728">
          <w:rPr>
            <w:rStyle w:val="affffa"/>
            <w:noProof/>
          </w:rPr>
          <w:t>6.3</w:t>
        </w:r>
        <w:r>
          <w:rPr>
            <w:rFonts w:asciiTheme="minorHAnsi" w:eastAsiaTheme="minorEastAsia" w:hAnsiTheme="minorHAnsi" w:cstheme="minorBidi"/>
            <w:noProof/>
            <w:sz w:val="21"/>
            <w:szCs w:val="22"/>
          </w:rPr>
          <w:tab/>
        </w:r>
        <w:r w:rsidRPr="00870728">
          <w:rPr>
            <w:rStyle w:val="affffa"/>
            <w:noProof/>
          </w:rPr>
          <w:t>文件共享管理</w:t>
        </w:r>
        <w:r>
          <w:rPr>
            <w:noProof/>
            <w:webHidden/>
          </w:rPr>
          <w:tab/>
        </w:r>
        <w:r>
          <w:rPr>
            <w:noProof/>
            <w:webHidden/>
          </w:rPr>
          <w:fldChar w:fldCharType="begin"/>
        </w:r>
        <w:r>
          <w:rPr>
            <w:noProof/>
            <w:webHidden/>
          </w:rPr>
          <w:instrText xml:space="preserve"> PAGEREF _Toc69215543 \h </w:instrText>
        </w:r>
        <w:r>
          <w:rPr>
            <w:noProof/>
            <w:webHidden/>
          </w:rPr>
        </w:r>
        <w:r>
          <w:rPr>
            <w:noProof/>
            <w:webHidden/>
          </w:rPr>
          <w:fldChar w:fldCharType="separate"/>
        </w:r>
        <w:r>
          <w:rPr>
            <w:noProof/>
            <w:webHidden/>
          </w:rPr>
          <w:t>14</w:t>
        </w:r>
        <w:r>
          <w:rPr>
            <w:noProof/>
            <w:webHidden/>
          </w:rPr>
          <w:fldChar w:fldCharType="end"/>
        </w:r>
      </w:hyperlink>
    </w:p>
    <w:p w14:paraId="2666BC66" w14:textId="3696D61C"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44" w:history="1">
        <w:r w:rsidRPr="00870728">
          <w:rPr>
            <w:rStyle w:val="affffa"/>
            <w:noProof/>
          </w:rPr>
          <w:t>6.3.1</w:t>
        </w:r>
        <w:r>
          <w:rPr>
            <w:rFonts w:asciiTheme="minorHAnsi" w:eastAsiaTheme="minorEastAsia" w:hAnsiTheme="minorHAnsi" w:cstheme="minorBidi"/>
            <w:noProof/>
            <w:sz w:val="21"/>
            <w:szCs w:val="22"/>
          </w:rPr>
          <w:tab/>
        </w:r>
        <w:r w:rsidRPr="00870728">
          <w:rPr>
            <w:rStyle w:val="affffa"/>
            <w:noProof/>
          </w:rPr>
          <w:t>加密分享</w:t>
        </w:r>
        <w:r>
          <w:rPr>
            <w:noProof/>
            <w:webHidden/>
          </w:rPr>
          <w:tab/>
        </w:r>
        <w:r>
          <w:rPr>
            <w:noProof/>
            <w:webHidden/>
          </w:rPr>
          <w:fldChar w:fldCharType="begin"/>
        </w:r>
        <w:r>
          <w:rPr>
            <w:noProof/>
            <w:webHidden/>
          </w:rPr>
          <w:instrText xml:space="preserve"> PAGEREF _Toc69215544 \h </w:instrText>
        </w:r>
        <w:r>
          <w:rPr>
            <w:noProof/>
            <w:webHidden/>
          </w:rPr>
        </w:r>
        <w:r>
          <w:rPr>
            <w:noProof/>
            <w:webHidden/>
          </w:rPr>
          <w:fldChar w:fldCharType="separate"/>
        </w:r>
        <w:r>
          <w:rPr>
            <w:noProof/>
            <w:webHidden/>
          </w:rPr>
          <w:t>14</w:t>
        </w:r>
        <w:r>
          <w:rPr>
            <w:noProof/>
            <w:webHidden/>
          </w:rPr>
          <w:fldChar w:fldCharType="end"/>
        </w:r>
      </w:hyperlink>
    </w:p>
    <w:p w14:paraId="4E5659FD" w14:textId="66FA74A1" w:rsidR="00065872" w:rsidRDefault="00065872">
      <w:pPr>
        <w:pStyle w:val="TOC3"/>
        <w:tabs>
          <w:tab w:val="left" w:pos="1680"/>
          <w:tab w:val="right" w:leader="dot" w:pos="8296"/>
        </w:tabs>
        <w:ind w:left="960"/>
        <w:rPr>
          <w:rFonts w:asciiTheme="minorHAnsi" w:eastAsiaTheme="minorEastAsia" w:hAnsiTheme="minorHAnsi" w:cstheme="minorBidi"/>
          <w:noProof/>
          <w:sz w:val="21"/>
          <w:szCs w:val="22"/>
        </w:rPr>
      </w:pPr>
      <w:hyperlink w:anchor="_Toc69215545" w:history="1">
        <w:r w:rsidRPr="00870728">
          <w:rPr>
            <w:rStyle w:val="affffa"/>
            <w:noProof/>
          </w:rPr>
          <w:t>6.3.2</w:t>
        </w:r>
        <w:r>
          <w:rPr>
            <w:rFonts w:asciiTheme="minorHAnsi" w:eastAsiaTheme="minorEastAsia" w:hAnsiTheme="minorHAnsi" w:cstheme="minorBidi"/>
            <w:noProof/>
            <w:sz w:val="21"/>
            <w:szCs w:val="22"/>
          </w:rPr>
          <w:tab/>
        </w:r>
        <w:r w:rsidRPr="00870728">
          <w:rPr>
            <w:rStyle w:val="affffa"/>
            <w:noProof/>
          </w:rPr>
          <w:t>查询解密</w:t>
        </w:r>
        <w:r>
          <w:rPr>
            <w:noProof/>
            <w:webHidden/>
          </w:rPr>
          <w:tab/>
        </w:r>
        <w:r>
          <w:rPr>
            <w:noProof/>
            <w:webHidden/>
          </w:rPr>
          <w:fldChar w:fldCharType="begin"/>
        </w:r>
        <w:r>
          <w:rPr>
            <w:noProof/>
            <w:webHidden/>
          </w:rPr>
          <w:instrText xml:space="preserve"> PAGEREF _Toc69215545 \h </w:instrText>
        </w:r>
        <w:r>
          <w:rPr>
            <w:noProof/>
            <w:webHidden/>
          </w:rPr>
        </w:r>
        <w:r>
          <w:rPr>
            <w:noProof/>
            <w:webHidden/>
          </w:rPr>
          <w:fldChar w:fldCharType="separate"/>
        </w:r>
        <w:r>
          <w:rPr>
            <w:noProof/>
            <w:webHidden/>
          </w:rPr>
          <w:t>15</w:t>
        </w:r>
        <w:r>
          <w:rPr>
            <w:noProof/>
            <w:webHidden/>
          </w:rPr>
          <w:fldChar w:fldCharType="end"/>
        </w:r>
      </w:hyperlink>
    </w:p>
    <w:p w14:paraId="6E216F17" w14:textId="61C71CF2" w:rsidR="00B46D96" w:rsidRDefault="00D14294">
      <w:pPr>
        <w:rPr>
          <w:rFonts w:eastAsia="仿宋_GB2312"/>
          <w:b/>
          <w:sz w:val="36"/>
        </w:rPr>
      </w:pPr>
      <w:r>
        <w:rPr>
          <w:rFonts w:eastAsia="仿宋_GB2312"/>
        </w:rPr>
        <w:fldChar w:fldCharType="end"/>
      </w:r>
    </w:p>
    <w:p w14:paraId="13AFBD2B" w14:textId="77777777" w:rsidR="00B46D96" w:rsidRDefault="00B46D96">
      <w:pPr>
        <w:rPr>
          <w:rFonts w:eastAsia="仿宋_GB2312"/>
          <w:b/>
          <w:sz w:val="36"/>
        </w:rPr>
        <w:sectPr w:rsidR="00B46D96">
          <w:pgSz w:w="11906" w:h="16838"/>
          <w:pgMar w:top="1440" w:right="1800" w:bottom="1440" w:left="1800" w:header="851" w:footer="992" w:gutter="0"/>
          <w:cols w:space="720"/>
          <w:docGrid w:type="lines" w:linePitch="312"/>
        </w:sectPr>
      </w:pPr>
    </w:p>
    <w:p w14:paraId="57F8DF2E" w14:textId="77777777" w:rsidR="00B46D96" w:rsidRDefault="00D14294">
      <w:pPr>
        <w:pStyle w:val="12"/>
        <w:spacing w:beforeLines="50" w:before="156" w:afterLines="50" w:after="156"/>
      </w:pPr>
      <w:bookmarkStart w:id="2" w:name="_Toc21866"/>
      <w:bookmarkStart w:id="3" w:name="_Toc69215525"/>
      <w:r>
        <w:lastRenderedPageBreak/>
        <w:t>概述</w:t>
      </w:r>
      <w:bookmarkEnd w:id="2"/>
      <w:bookmarkEnd w:id="3"/>
    </w:p>
    <w:p w14:paraId="500397FF" w14:textId="34EAE52F" w:rsidR="001500F7" w:rsidRDefault="001500F7" w:rsidP="001500F7">
      <w:pPr>
        <w:ind w:firstLine="480"/>
      </w:pPr>
      <w:r>
        <w:rPr>
          <w:rFonts w:hint="eastAsia"/>
        </w:rPr>
        <w:t>访问控制是通过某种途径显式地允许或限制用户访问能力及范围的一种方法，是系统保密性、完整性、可用性和合法使用性的重要基础，是网络安全防范和资源保护的关键策略之一。为了保证网络资源受控地、合法地被使用，访问控制确保只有拥有相应权限的用户才能够对信息系统中的数据进行访问、复制、修改、删除等操作，防止非法用户访问系统资源、预防合法用户越权访问。用户访问资源时必须依据自己的权限大小进行访问，不能实施超越自己权限的访问行为，因为访问控制采用最小特权原则：用户申请权限时，系统管理员根据每个用户的特点为其分配完成自身任务的最低权限，用户不会获得超越完成其工作范围的任何权力。通俗地讲，访问控制解决的是“你能做什么、你有什么样的权限”的问题。访问控制的基本目标是：防止未授权用户非法访问受保护的数据资源，也让授权用户可以</w:t>
      </w:r>
      <w:proofErr w:type="gramStart"/>
      <w:r>
        <w:rPr>
          <w:rFonts w:hint="eastAsia"/>
        </w:rPr>
        <w:t>合理访问</w:t>
      </w:r>
      <w:proofErr w:type="gramEnd"/>
      <w:r>
        <w:rPr>
          <w:rFonts w:hint="eastAsia"/>
        </w:rPr>
        <w:t>受保护的资源，当然这也是一个安全系统所必须具备的特性</w:t>
      </w:r>
      <w:r>
        <w:rPr>
          <w:rFonts w:hint="eastAsia"/>
        </w:rPr>
        <w:t>[14]</w:t>
      </w:r>
      <w:r>
        <w:rPr>
          <w:rFonts w:hint="eastAsia"/>
        </w:rPr>
        <w:t>。在访问控制实施时，一般有三个步骤：</w:t>
      </w:r>
      <w:r>
        <w:rPr>
          <w:rFonts w:hint="eastAsia"/>
        </w:rPr>
        <w:t>(1)</w:t>
      </w:r>
      <w:r>
        <w:rPr>
          <w:rFonts w:hint="eastAsia"/>
        </w:rPr>
        <w:t>验证用户身份；</w:t>
      </w:r>
      <w:r>
        <w:rPr>
          <w:rFonts w:hint="eastAsia"/>
        </w:rPr>
        <w:t>(2)</w:t>
      </w:r>
      <w:r>
        <w:rPr>
          <w:rFonts w:hint="eastAsia"/>
        </w:rPr>
        <w:t>选用控制策略与管理控制策略；</w:t>
      </w:r>
      <w:r>
        <w:rPr>
          <w:rFonts w:hint="eastAsia"/>
        </w:rPr>
        <w:t>(3)</w:t>
      </w:r>
      <w:r>
        <w:rPr>
          <w:rFonts w:hint="eastAsia"/>
        </w:rPr>
        <w:t>管理非法用户或合法用户的越权操作。</w:t>
      </w:r>
    </w:p>
    <w:p w14:paraId="30FFDC46" w14:textId="77777777" w:rsidR="001500F7" w:rsidRDefault="001500F7" w:rsidP="001500F7">
      <w:pPr>
        <w:ind w:firstLine="480"/>
      </w:pPr>
      <w:r>
        <w:rPr>
          <w:rFonts w:hint="eastAsia"/>
        </w:rPr>
        <w:t>随着计算机网络系统跨行业、扩平台的复杂化，大规模用户为了应对各种应用需要，对权限的需求变得多样化、更加细粒度，即用户已经不满足于获得单一的、粗糙的、千篇一律的访问权限，而是在不同时刻、不同状态、不同需要时获得不同的、细粒度的权限，细粒度权限管理对访问控制提出了新的需求。</w:t>
      </w:r>
    </w:p>
    <w:p w14:paraId="0196C946" w14:textId="04A109C1" w:rsidR="00B46D96" w:rsidRPr="001500F7" w:rsidRDefault="001500F7" w:rsidP="001500F7">
      <w:pPr>
        <w:ind w:firstLine="480"/>
      </w:pPr>
      <w:r>
        <w:rPr>
          <w:rFonts w:hint="eastAsia"/>
        </w:rPr>
        <w:t>智慧城市海量数据管理需求不一、信息系统权限体系复杂，更是需要一种有效可靠的细粒度权限管理系统来支持整个智慧城市平台的安全，为智慧城市信息系统提供可靠的信息安全保障服务。</w:t>
      </w:r>
    </w:p>
    <w:p w14:paraId="10B42294" w14:textId="77777777" w:rsidR="00B46D96" w:rsidRDefault="00D14294">
      <w:pPr>
        <w:pStyle w:val="12"/>
        <w:spacing w:beforeLines="50" w:before="156" w:afterLines="50" w:after="156"/>
        <w:rPr>
          <w:rFonts w:eastAsia="仿宋"/>
        </w:rPr>
      </w:pPr>
      <w:bookmarkStart w:id="4" w:name="_Toc176229612"/>
      <w:bookmarkStart w:id="5" w:name="_Toc7898"/>
      <w:bookmarkStart w:id="6" w:name="_Toc69215526"/>
      <w:r>
        <w:t>功能简介</w:t>
      </w:r>
      <w:bookmarkEnd w:id="4"/>
      <w:bookmarkEnd w:id="5"/>
      <w:bookmarkEnd w:id="6"/>
    </w:p>
    <w:p w14:paraId="699F3851" w14:textId="776C762E" w:rsidR="00B46D96" w:rsidRDefault="001500F7">
      <w:pPr>
        <w:ind w:firstLine="480"/>
      </w:pPr>
      <w:r>
        <w:rPr>
          <w:rFonts w:hint="eastAsia"/>
        </w:rPr>
        <w:t>细粒度权限管理系统</w:t>
      </w:r>
      <w:r w:rsidR="00D14294">
        <w:rPr>
          <w:rFonts w:hint="eastAsia"/>
        </w:rPr>
        <w:t>包括以下模块：</w:t>
      </w:r>
    </w:p>
    <w:p w14:paraId="1C407BBE" w14:textId="3CC79D71" w:rsidR="00B46D96" w:rsidRDefault="001500F7">
      <w:pPr>
        <w:widowControl/>
        <w:spacing w:line="510" w:lineRule="atLeast"/>
        <w:ind w:firstLineChars="200" w:firstLine="482"/>
      </w:pPr>
      <w:r w:rsidRPr="001500F7">
        <w:rPr>
          <w:rFonts w:hint="eastAsia"/>
          <w:b/>
        </w:rPr>
        <w:t>数据层</w:t>
      </w:r>
      <w:r w:rsidR="00D14294" w:rsidRPr="001500F7">
        <w:rPr>
          <w:rFonts w:hint="eastAsia"/>
        </w:rPr>
        <w:t>：</w:t>
      </w:r>
      <w:r w:rsidRPr="001500F7">
        <w:rPr>
          <w:rFonts w:hint="eastAsia"/>
        </w:rPr>
        <w:t>数据层存储了整个区块链系统的数据存储和其操作对象的抽象结构，通过对数据结构的分析我们可以管中窥豹，一览方案的目的和流程。同时基于面向对象分析与设计的思想，数据结构往往也能反映客观世界的本来面目，采用现实生活中的思维方式去看待数据结构往往能够获得不一样的收获。</w:t>
      </w:r>
    </w:p>
    <w:p w14:paraId="50EFCFA4" w14:textId="37C545AD" w:rsidR="001500F7" w:rsidRDefault="001500F7">
      <w:pPr>
        <w:widowControl/>
        <w:spacing w:line="510" w:lineRule="atLeast"/>
        <w:ind w:firstLineChars="200" w:firstLine="482"/>
      </w:pPr>
      <w:r w:rsidRPr="00366784">
        <w:rPr>
          <w:rFonts w:hint="eastAsia"/>
          <w:b/>
          <w:bCs/>
        </w:rPr>
        <w:lastRenderedPageBreak/>
        <w:t>合约层</w:t>
      </w:r>
      <w:r w:rsidRPr="00366784">
        <w:rPr>
          <w:rFonts w:hint="eastAsia"/>
          <w:b/>
          <w:bCs/>
        </w:rPr>
        <w:t>：</w:t>
      </w:r>
      <w:r w:rsidR="00366784" w:rsidRPr="00366784">
        <w:rPr>
          <w:rFonts w:hint="eastAsia"/>
        </w:rPr>
        <w:t>合约层致力于提供通用的插件供所有需要身份体系或细粒度属性控制的区块链平台使用，所以几乎所有的逻辑控制和业务功能都是由合约层控制的。同时合约层的设计方案和实际处理也考虑到了本方案“去中心化”的底线，不存在任何一个地方使用随机数、网络调用第三方平台等会引入所谓“可信”第三方平台的因素。</w:t>
      </w:r>
    </w:p>
    <w:p w14:paraId="260EC8A1" w14:textId="11657B46" w:rsidR="00366784" w:rsidRDefault="00366784">
      <w:pPr>
        <w:widowControl/>
        <w:spacing w:line="510" w:lineRule="atLeast"/>
        <w:ind w:firstLineChars="200" w:firstLine="482"/>
        <w:rPr>
          <w:rFonts w:hint="eastAsia"/>
        </w:rPr>
      </w:pPr>
      <w:r w:rsidRPr="00366784">
        <w:rPr>
          <w:rFonts w:hint="eastAsia"/>
          <w:b/>
          <w:bCs/>
        </w:rPr>
        <w:t>应用层</w:t>
      </w:r>
      <w:r w:rsidRPr="00366784">
        <w:rPr>
          <w:rFonts w:hint="eastAsia"/>
          <w:b/>
          <w:bCs/>
        </w:rPr>
        <w:t>：</w:t>
      </w:r>
      <w:r w:rsidRPr="00366784">
        <w:rPr>
          <w:rFonts w:hint="eastAsia"/>
        </w:rPr>
        <w:t>Nodejs</w:t>
      </w:r>
      <w:r w:rsidRPr="00366784">
        <w:rPr>
          <w:rFonts w:hint="eastAsia"/>
        </w:rPr>
        <w:t>前端部分提供了最简易的页面操作</w:t>
      </w:r>
      <w:r>
        <w:rPr>
          <w:rFonts w:hint="eastAsia"/>
        </w:rPr>
        <w:t>；</w:t>
      </w:r>
      <w:r w:rsidRPr="00366784">
        <w:rPr>
          <w:rFonts w:hint="eastAsia"/>
        </w:rPr>
        <w:t>Java Web</w:t>
      </w:r>
      <w:r w:rsidRPr="00366784">
        <w:rPr>
          <w:rFonts w:hint="eastAsia"/>
        </w:rPr>
        <w:t>后端用于对前端请求进行预处理，封装成指定的数据格式，然后搭配</w:t>
      </w:r>
      <w:r w:rsidRPr="00366784">
        <w:rPr>
          <w:rFonts w:hint="eastAsia"/>
        </w:rPr>
        <w:t>Fabric</w:t>
      </w:r>
      <w:r w:rsidRPr="00366784">
        <w:rPr>
          <w:rFonts w:hint="eastAsia"/>
        </w:rPr>
        <w:t>提供的</w:t>
      </w:r>
      <w:r w:rsidRPr="00366784">
        <w:rPr>
          <w:rFonts w:hint="eastAsia"/>
        </w:rPr>
        <w:t xml:space="preserve">Java </w:t>
      </w:r>
      <w:r>
        <w:rPr>
          <w:rFonts w:hint="eastAsia"/>
        </w:rPr>
        <w:t>SDK</w:t>
      </w:r>
      <w:r w:rsidRPr="00366784">
        <w:rPr>
          <w:rFonts w:hint="eastAsia"/>
        </w:rPr>
        <w:t>来调用智能合约完成对链上数据的相关操作</w:t>
      </w:r>
      <w:r>
        <w:rPr>
          <w:rFonts w:hint="eastAsia"/>
        </w:rPr>
        <w:t>。</w:t>
      </w:r>
    </w:p>
    <w:p w14:paraId="70D7F100" w14:textId="77777777" w:rsidR="00B46D96" w:rsidRDefault="00B46D96">
      <w:pPr>
        <w:ind w:firstLineChars="200" w:firstLine="480"/>
      </w:pPr>
    </w:p>
    <w:p w14:paraId="27458A0F" w14:textId="77777777" w:rsidR="00B46D96" w:rsidRDefault="00D14294">
      <w:pPr>
        <w:pStyle w:val="12"/>
        <w:spacing w:beforeLines="50" w:before="156" w:afterLines="50" w:after="156"/>
      </w:pPr>
      <w:bookmarkStart w:id="7" w:name="_Toc13600"/>
      <w:bookmarkStart w:id="8" w:name="_Toc176229613"/>
      <w:bookmarkStart w:id="9" w:name="_Toc111014617"/>
      <w:bookmarkStart w:id="10" w:name="_Toc69215527"/>
      <w:r>
        <w:t>系统登录</w:t>
      </w:r>
      <w:bookmarkEnd w:id="7"/>
      <w:bookmarkEnd w:id="8"/>
      <w:bookmarkEnd w:id="9"/>
      <w:bookmarkEnd w:id="10"/>
    </w:p>
    <w:p w14:paraId="31CE1B12" w14:textId="19DA79C0" w:rsidR="00B46D96" w:rsidRDefault="00366784">
      <w:pPr>
        <w:jc w:val="center"/>
      </w:pPr>
      <w:r>
        <w:rPr>
          <w:noProof/>
        </w:rPr>
        <w:drawing>
          <wp:inline distT="0" distB="0" distL="0" distR="0" wp14:anchorId="6D7D8154" wp14:editId="2181271A">
            <wp:extent cx="5274310" cy="46164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1645"/>
                    </a:xfrm>
                    <a:prstGeom prst="rect">
                      <a:avLst/>
                    </a:prstGeom>
                  </pic:spPr>
                </pic:pic>
              </a:graphicData>
            </a:graphic>
          </wp:inline>
        </w:drawing>
      </w:r>
    </w:p>
    <w:p w14:paraId="4AF14F2A" w14:textId="77777777" w:rsidR="00B46D96" w:rsidRDefault="00D14294">
      <w:pPr>
        <w:pStyle w:val="af"/>
      </w:pPr>
      <w:bookmarkStart w:id="11" w:name="OLE_LINK1"/>
      <w:r>
        <w:t>图</w:t>
      </w:r>
      <w:r>
        <w:rPr>
          <w:rFonts w:hint="eastAsia"/>
        </w:rPr>
        <w:t xml:space="preserve"> </w:t>
      </w:r>
      <w:r>
        <w:t>3</w:t>
      </w:r>
      <w:r>
        <w:noBreakHyphen/>
      </w:r>
      <w:r>
        <w:fldChar w:fldCharType="begin"/>
      </w:r>
      <w:r>
        <w:instrText xml:space="preserve"> SEQ </w:instrText>
      </w:r>
      <w:r>
        <w:instrText>图</w:instrText>
      </w:r>
      <w:r>
        <w:instrText xml:space="preserve"> \* ARABIC \s 3 </w:instrText>
      </w:r>
      <w:r>
        <w:fldChar w:fldCharType="separate"/>
      </w:r>
      <w:r>
        <w:t>1</w:t>
      </w:r>
      <w:r>
        <w:fldChar w:fldCharType="end"/>
      </w:r>
      <w:r>
        <w:rPr>
          <w:rFonts w:hint="eastAsia"/>
        </w:rPr>
        <w:t xml:space="preserve"> </w:t>
      </w:r>
      <w:r>
        <w:rPr>
          <w:rFonts w:hint="eastAsia"/>
        </w:rPr>
        <w:t>系统登陆</w:t>
      </w:r>
    </w:p>
    <w:bookmarkEnd w:id="11"/>
    <w:p w14:paraId="2676DEFE" w14:textId="2FD037BD" w:rsidR="00B46D96" w:rsidRDefault="00D14294">
      <w:pPr>
        <w:ind w:firstLineChars="200" w:firstLine="480"/>
        <w:rPr>
          <w:rFonts w:ascii="宋体" w:hAnsi="宋体"/>
        </w:rPr>
      </w:pPr>
      <w:r>
        <w:rPr>
          <w:rFonts w:ascii="宋体" w:hAnsi="宋体" w:hint="eastAsia"/>
        </w:rPr>
        <w:t>系统</w:t>
      </w:r>
      <w:r>
        <w:rPr>
          <w:rFonts w:ascii="宋体" w:hAnsi="宋体"/>
        </w:rPr>
        <w:t>用户输入</w:t>
      </w:r>
      <w:r w:rsidR="00366784" w:rsidRPr="00366784">
        <w:rPr>
          <w:rFonts w:ascii="宋体" w:hAnsi="宋体" w:hint="eastAsia"/>
        </w:rPr>
        <w:t>存放在本机的文件名即可登录，这里考虑到仿真需要和本地文件存储并没有设置密码，可以根据实际使用场景修改</w:t>
      </w:r>
      <w:r w:rsidR="00366784">
        <w:rPr>
          <w:rFonts w:ascii="宋体" w:hAnsi="宋体" w:hint="eastAsia"/>
        </w:rPr>
        <w:t>。</w:t>
      </w:r>
      <w:r w:rsidR="00E0270B">
        <w:rPr>
          <w:rFonts w:ascii="宋体" w:hAnsi="宋体" w:hint="eastAsia"/>
        </w:rPr>
        <w:t>输入文件名后</w:t>
      </w:r>
      <w:r>
        <w:rPr>
          <w:rFonts w:ascii="宋体" w:hAnsi="宋体"/>
        </w:rPr>
        <w:t>，点</w:t>
      </w:r>
      <w:r>
        <w:rPr>
          <w:rFonts w:ascii="宋体" w:hAnsi="宋体"/>
        </w:rPr>
        <w:t>“</w:t>
      </w:r>
      <w:r>
        <w:rPr>
          <w:rFonts w:ascii="宋体" w:hAnsi="宋体"/>
        </w:rPr>
        <w:t>登录</w:t>
      </w:r>
      <w:r>
        <w:rPr>
          <w:rFonts w:ascii="宋体" w:hAnsi="宋体"/>
        </w:rPr>
        <w:t>”</w:t>
      </w:r>
      <w:r>
        <w:rPr>
          <w:rFonts w:ascii="宋体" w:hAnsi="宋体"/>
        </w:rPr>
        <w:t>按钮</w:t>
      </w:r>
      <w:r>
        <w:rPr>
          <w:rFonts w:ascii="宋体" w:hAnsi="宋体" w:hint="eastAsia"/>
        </w:rPr>
        <w:t>，如图</w:t>
      </w:r>
      <w:r>
        <w:rPr>
          <w:rFonts w:ascii="宋体" w:hAnsi="宋体" w:hint="eastAsia"/>
        </w:rPr>
        <w:t>3-</w:t>
      </w:r>
      <w:r>
        <w:rPr>
          <w:rFonts w:ascii="宋体" w:hAnsi="宋体"/>
        </w:rPr>
        <w:t>1</w:t>
      </w:r>
      <w:r>
        <w:rPr>
          <w:rFonts w:ascii="宋体" w:hAnsi="宋体"/>
        </w:rPr>
        <w:t>。如果</w:t>
      </w:r>
      <w:r w:rsidR="00E0270B">
        <w:rPr>
          <w:rFonts w:ascii="宋体" w:hAnsi="宋体" w:hint="eastAsia"/>
        </w:rPr>
        <w:t>文件</w:t>
      </w:r>
      <w:r>
        <w:rPr>
          <w:rFonts w:ascii="宋体" w:hAnsi="宋体"/>
        </w:rPr>
        <w:t>名</w:t>
      </w:r>
      <w:r>
        <w:rPr>
          <w:rFonts w:ascii="宋体" w:hAnsi="宋体"/>
        </w:rPr>
        <w:t>正确无误，则进入系统界面，否则会报告错误信息</w:t>
      </w:r>
      <w:r>
        <w:rPr>
          <w:rFonts w:ascii="宋体" w:hAnsi="宋体" w:hint="eastAsia"/>
        </w:rPr>
        <w:t>。</w:t>
      </w:r>
    </w:p>
    <w:p w14:paraId="39557CDB" w14:textId="77777777" w:rsidR="00B46D96" w:rsidRDefault="00D14294">
      <w:pPr>
        <w:pStyle w:val="12"/>
        <w:spacing w:beforeLines="50" w:before="156" w:afterLines="50" w:after="156"/>
      </w:pPr>
      <w:bookmarkStart w:id="12" w:name="_Toc176229614"/>
      <w:bookmarkStart w:id="13" w:name="_Toc1271"/>
      <w:bookmarkStart w:id="14" w:name="_Toc111014618"/>
      <w:bookmarkStart w:id="15" w:name="_Toc69215528"/>
      <w:r>
        <w:t>系统主界面</w:t>
      </w:r>
      <w:bookmarkEnd w:id="12"/>
      <w:bookmarkEnd w:id="13"/>
      <w:bookmarkEnd w:id="14"/>
      <w:bookmarkEnd w:id="15"/>
    </w:p>
    <w:p w14:paraId="1FA3BB72" w14:textId="77777777" w:rsidR="00B46D96" w:rsidRDefault="00D14294">
      <w:pPr>
        <w:ind w:firstLineChars="200" w:firstLine="480"/>
        <w:rPr>
          <w:rFonts w:ascii="宋体" w:hAnsi="宋体"/>
        </w:rPr>
      </w:pPr>
      <w:r>
        <w:rPr>
          <w:rFonts w:ascii="宋体" w:hAnsi="宋体"/>
        </w:rPr>
        <w:t>登录后系统主界面如</w:t>
      </w:r>
      <w:r>
        <w:rPr>
          <w:rFonts w:ascii="宋体" w:hAnsi="宋体" w:hint="eastAsia"/>
        </w:rPr>
        <w:t>下</w:t>
      </w:r>
      <w:r>
        <w:rPr>
          <w:rFonts w:ascii="宋体" w:hAnsi="宋体"/>
        </w:rPr>
        <w:t>：</w:t>
      </w:r>
    </w:p>
    <w:p w14:paraId="675ACEBE" w14:textId="54151590" w:rsidR="00B46D96" w:rsidRDefault="00E0270B" w:rsidP="00E0270B">
      <w:pPr>
        <w:ind w:firstLineChars="200" w:firstLine="480"/>
        <w:jc w:val="center"/>
        <w:rPr>
          <w:rFonts w:ascii="宋体" w:hAnsi="宋体"/>
        </w:rPr>
      </w:pPr>
      <w:r>
        <w:rPr>
          <w:noProof/>
        </w:rPr>
        <w:drawing>
          <wp:inline distT="0" distB="0" distL="0" distR="0" wp14:anchorId="47E905EF" wp14:editId="4C7649F2">
            <wp:extent cx="5274310" cy="14370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37005"/>
                    </a:xfrm>
                    <a:prstGeom prst="rect">
                      <a:avLst/>
                    </a:prstGeom>
                  </pic:spPr>
                </pic:pic>
              </a:graphicData>
            </a:graphic>
          </wp:inline>
        </w:drawing>
      </w:r>
    </w:p>
    <w:p w14:paraId="21BA300F" w14:textId="77777777" w:rsidR="00B46D96" w:rsidRDefault="00D14294">
      <w:pPr>
        <w:jc w:val="center"/>
      </w:pPr>
      <w:r>
        <w:t>图</w:t>
      </w:r>
      <w:r>
        <w:t xml:space="preserve"> </w:t>
      </w:r>
      <w:r>
        <w:rPr>
          <w:rFonts w:hint="eastAsia"/>
        </w:rPr>
        <w:t>4</w:t>
      </w:r>
      <w:r>
        <w:noBreakHyphen/>
      </w:r>
      <w:r>
        <w:fldChar w:fldCharType="begin"/>
      </w:r>
      <w:r>
        <w:instrText xml:space="preserve"> SEQ </w:instrText>
      </w:r>
      <w:r>
        <w:instrText>图</w:instrText>
      </w:r>
      <w:r>
        <w:instrText xml:space="preserve"> \* ARABIC \s 3 </w:instrText>
      </w:r>
      <w:r>
        <w:fldChar w:fldCharType="separate"/>
      </w:r>
      <w:r>
        <w:t>1</w:t>
      </w:r>
      <w:r>
        <w:fldChar w:fldCharType="end"/>
      </w:r>
      <w:r>
        <w:rPr>
          <w:rFonts w:hint="eastAsia"/>
        </w:rPr>
        <w:t xml:space="preserve"> </w:t>
      </w:r>
      <w:r>
        <w:rPr>
          <w:rFonts w:hint="eastAsia"/>
        </w:rPr>
        <w:t>系统主界面</w:t>
      </w:r>
    </w:p>
    <w:p w14:paraId="7ED26B8A" w14:textId="5657B696" w:rsidR="00B46D96" w:rsidRDefault="00D14294">
      <w:pPr>
        <w:ind w:firstLineChars="200" w:firstLine="480"/>
        <w:rPr>
          <w:rFonts w:ascii="宋体" w:hAnsi="宋体"/>
        </w:rPr>
      </w:pPr>
      <w:r>
        <w:rPr>
          <w:rFonts w:ascii="宋体" w:hAnsi="宋体"/>
        </w:rPr>
        <w:t>系统主界面</w:t>
      </w:r>
      <w:r w:rsidR="00E0270B" w:rsidRPr="00E0270B">
        <w:rPr>
          <w:rFonts w:ascii="宋体" w:hAnsi="宋体" w:hint="eastAsia"/>
        </w:rPr>
        <w:t>是我们所有功能集成的统一使用界面，左侧导航栏分布所有的大小功能，右上角标识了文件名，默认页面展示用户的基本信息，如图</w:t>
      </w:r>
      <w:r w:rsidR="00E0270B">
        <w:rPr>
          <w:rFonts w:ascii="宋体" w:hAnsi="宋体"/>
        </w:rPr>
        <w:t>4</w:t>
      </w:r>
      <w:r w:rsidR="00E0270B">
        <w:rPr>
          <w:rFonts w:ascii="宋体" w:hAnsi="宋体" w:hint="eastAsia"/>
        </w:rPr>
        <w:t>-</w:t>
      </w:r>
      <w:r w:rsidR="00E0270B">
        <w:rPr>
          <w:rFonts w:ascii="宋体" w:hAnsi="宋体"/>
        </w:rPr>
        <w:t>1</w:t>
      </w:r>
      <w:r w:rsidR="00E0270B" w:rsidRPr="00E0270B">
        <w:rPr>
          <w:rFonts w:ascii="宋体" w:hAnsi="宋体" w:hint="eastAsia"/>
        </w:rPr>
        <w:t>所示</w:t>
      </w:r>
      <w:r>
        <w:rPr>
          <w:rFonts w:ascii="宋体" w:hAnsi="宋体" w:hint="eastAsia"/>
        </w:rPr>
        <w:t>。</w:t>
      </w:r>
    </w:p>
    <w:p w14:paraId="697480E5" w14:textId="3B51B33B" w:rsidR="00B46D96" w:rsidRDefault="00E0270B">
      <w:pPr>
        <w:pStyle w:val="12"/>
      </w:pPr>
      <w:bookmarkStart w:id="16" w:name="_Toc24105"/>
      <w:bookmarkStart w:id="17" w:name="_Toc69215529"/>
      <w:r w:rsidRPr="00E0270B">
        <w:rPr>
          <w:rFonts w:hint="eastAsia"/>
          <w:lang w:val="en-US"/>
        </w:rPr>
        <w:lastRenderedPageBreak/>
        <w:t>细粒度权限管理</w:t>
      </w:r>
      <w:r w:rsidR="00D14294">
        <w:rPr>
          <w:rFonts w:hint="eastAsia"/>
          <w:lang w:val="en-US"/>
        </w:rPr>
        <w:t>平台业务流程说明</w:t>
      </w:r>
      <w:bookmarkEnd w:id="17"/>
    </w:p>
    <w:p w14:paraId="3581C375" w14:textId="67D5ECA0" w:rsidR="00B46D96" w:rsidRDefault="00E0270B">
      <w:pPr>
        <w:jc w:val="center"/>
      </w:pPr>
      <w:r>
        <w:rPr>
          <w:noProof/>
        </w:rPr>
        <w:drawing>
          <wp:inline distT="0" distB="0" distL="0" distR="0" wp14:anchorId="14E39729" wp14:editId="656C34C8">
            <wp:extent cx="5274310" cy="3149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49600"/>
                    </a:xfrm>
                    <a:prstGeom prst="rect">
                      <a:avLst/>
                    </a:prstGeom>
                  </pic:spPr>
                </pic:pic>
              </a:graphicData>
            </a:graphic>
          </wp:inline>
        </w:drawing>
      </w:r>
    </w:p>
    <w:p w14:paraId="4E34396B" w14:textId="77777777" w:rsidR="00B46D96" w:rsidRDefault="00D14294">
      <w:pPr>
        <w:jc w:val="center"/>
      </w:pPr>
      <w:r>
        <w:t>图</w:t>
      </w:r>
      <w:r>
        <w:t xml:space="preserve"> </w:t>
      </w:r>
      <w:r>
        <w:rPr>
          <w:rFonts w:hint="eastAsia"/>
        </w:rPr>
        <w:t>5</w:t>
      </w:r>
      <w:r>
        <w:noBreakHyphen/>
      </w:r>
      <w:r>
        <w:fldChar w:fldCharType="begin"/>
      </w:r>
      <w:r>
        <w:instrText xml:space="preserve"> SEQ </w:instrText>
      </w:r>
      <w:r>
        <w:instrText>图</w:instrText>
      </w:r>
      <w:r>
        <w:instrText xml:space="preserve"> \* ARABIC \s 3 </w:instrText>
      </w:r>
      <w:r>
        <w:fldChar w:fldCharType="separate"/>
      </w:r>
      <w:r>
        <w:t>1</w:t>
      </w:r>
      <w:r>
        <w:fldChar w:fldCharType="end"/>
      </w:r>
      <w:r>
        <w:rPr>
          <w:rFonts w:hint="eastAsia"/>
        </w:rPr>
        <w:t xml:space="preserve"> </w:t>
      </w:r>
      <w:r>
        <w:rPr>
          <w:rFonts w:hint="eastAsia"/>
        </w:rPr>
        <w:t>业务流程图</w:t>
      </w:r>
    </w:p>
    <w:p w14:paraId="448B9683" w14:textId="7BA64060" w:rsidR="00B46D96" w:rsidRDefault="00D14294">
      <w:pPr>
        <w:ind w:firstLineChars="200" w:firstLine="480"/>
        <w:jc w:val="left"/>
      </w:pPr>
      <w:r>
        <w:rPr>
          <w:rFonts w:hint="eastAsia"/>
        </w:rPr>
        <w:t>主要业务流程为</w:t>
      </w:r>
      <w:r w:rsidR="00E0270B">
        <w:rPr>
          <w:rFonts w:hint="eastAsia"/>
        </w:rPr>
        <w:t>：</w:t>
      </w:r>
    </w:p>
    <w:p w14:paraId="34009118" w14:textId="30A31CB9" w:rsidR="00E0270B" w:rsidRDefault="00E0270B" w:rsidP="00E0270B">
      <w:pPr>
        <w:ind w:firstLineChars="200" w:firstLine="480"/>
        <w:jc w:val="left"/>
      </w:pPr>
      <w:r>
        <w:rPr>
          <w:rFonts w:hint="eastAsia"/>
        </w:rPr>
        <w:t>1</w:t>
      </w:r>
      <w:r>
        <w:rPr>
          <w:rFonts w:hint="eastAsia"/>
        </w:rPr>
        <w:t>、</w:t>
      </w:r>
      <w:r>
        <w:rPr>
          <w:rFonts w:hint="eastAsia"/>
        </w:rPr>
        <w:t>所有的用户或组织可以通过区块链和智能合约获取链上数据（包括但不限于公共参数），并将初始化产生的公</w:t>
      </w:r>
      <w:proofErr w:type="gramStart"/>
      <w:r>
        <w:rPr>
          <w:rFonts w:hint="eastAsia"/>
        </w:rPr>
        <w:t>钥</w:t>
      </w:r>
      <w:proofErr w:type="gramEnd"/>
      <w:r>
        <w:rPr>
          <w:rFonts w:hint="eastAsia"/>
        </w:rPr>
        <w:t>、加密数据产生的密文等公开上链。用户与用户之间、用户与组织之间的所有通信皆通过智能合约发起。</w:t>
      </w:r>
    </w:p>
    <w:p w14:paraId="7C91A052" w14:textId="7696D88F" w:rsidR="001D16DC" w:rsidRDefault="001D16DC" w:rsidP="001D16DC">
      <w:pPr>
        <w:ind w:firstLineChars="200" w:firstLine="480"/>
        <w:jc w:val="left"/>
      </w:pPr>
      <w:r>
        <w:rPr>
          <w:rFonts w:hint="eastAsia"/>
        </w:rPr>
        <w:t>2</w:t>
      </w:r>
      <w:r>
        <w:rPr>
          <w:rFonts w:hint="eastAsia"/>
        </w:rPr>
        <w:t>、</w:t>
      </w:r>
      <w:r>
        <w:rPr>
          <w:rFonts w:hint="eastAsia"/>
        </w:rPr>
        <w:t>用户自身选择</w:t>
      </w:r>
      <w:r>
        <w:rPr>
          <w:rFonts w:hint="eastAsia"/>
        </w:rPr>
        <w:t xml:space="preserve"> GID </w:t>
      </w:r>
      <w:r>
        <w:rPr>
          <w:rFonts w:hint="eastAsia"/>
        </w:rPr>
        <w:t>并执行用户初始化或声明新属性等操作，将产生的用户公</w:t>
      </w:r>
      <w:proofErr w:type="gramStart"/>
      <w:r>
        <w:rPr>
          <w:rFonts w:hint="eastAsia"/>
        </w:rPr>
        <w:t>钥</w:t>
      </w:r>
      <w:proofErr w:type="gramEnd"/>
      <w:r>
        <w:rPr>
          <w:rFonts w:hint="eastAsia"/>
        </w:rPr>
        <w:t>或用户属性上链。</w:t>
      </w:r>
    </w:p>
    <w:p w14:paraId="13FEE987" w14:textId="5CB086D2" w:rsidR="001D16DC" w:rsidRDefault="001D16DC" w:rsidP="001D16DC">
      <w:pPr>
        <w:ind w:firstLineChars="200" w:firstLine="480"/>
        <w:jc w:val="left"/>
      </w:pPr>
      <w:r>
        <w:t>3</w:t>
      </w:r>
      <w:r>
        <w:rPr>
          <w:rFonts w:hint="eastAsia"/>
        </w:rPr>
        <w:t>、</w:t>
      </w:r>
      <w:r>
        <w:rPr>
          <w:rFonts w:hint="eastAsia"/>
        </w:rPr>
        <w:t>多个用户之间协作进行组织初始化和组织声明新属性操作，该过程产生中间参数。其中总用户数量为</w:t>
      </w:r>
      <w:r>
        <w:t xml:space="preserve"> n</w:t>
      </w:r>
      <w:r>
        <w:rPr>
          <w:rFonts w:hint="eastAsia"/>
        </w:rPr>
        <w:t>，门限秘密分享的阈值为</w:t>
      </w:r>
      <w:r>
        <w:t xml:space="preserve"> t</w:t>
      </w:r>
      <w:r>
        <w:rPr>
          <w:rFonts w:hint="eastAsia"/>
        </w:rPr>
        <w:t>，恶意用户的占比不超过</w:t>
      </w:r>
      <w:r>
        <w:t xml:space="preserve"> n − t</w:t>
      </w:r>
      <w:r>
        <w:rPr>
          <w:rFonts w:hint="eastAsia"/>
        </w:rPr>
        <w:t>。</w:t>
      </w:r>
    </w:p>
    <w:p w14:paraId="069A8A50" w14:textId="54269CC1" w:rsidR="001D16DC" w:rsidRDefault="001D16DC" w:rsidP="001D16DC">
      <w:pPr>
        <w:ind w:firstLineChars="200" w:firstLine="480"/>
        <w:jc w:val="left"/>
      </w:pPr>
      <w:r>
        <w:rPr>
          <w:rFonts w:hint="eastAsia"/>
        </w:rPr>
        <w:t>4</w:t>
      </w:r>
      <w:r>
        <w:rPr>
          <w:rFonts w:hint="eastAsia"/>
        </w:rPr>
        <w:t>、</w:t>
      </w:r>
      <w:r>
        <w:rPr>
          <w:rFonts w:hint="eastAsia"/>
        </w:rPr>
        <w:t>组织通过智能合约收集协作用户产生的中间参数，将其组合计算组织公</w:t>
      </w:r>
      <w:proofErr w:type="gramStart"/>
      <w:r>
        <w:rPr>
          <w:rFonts w:hint="eastAsia"/>
        </w:rPr>
        <w:t>钥</w:t>
      </w:r>
      <w:proofErr w:type="gramEnd"/>
      <w:r>
        <w:rPr>
          <w:rFonts w:hint="eastAsia"/>
        </w:rPr>
        <w:t>或组织属性，并公开上链。</w:t>
      </w:r>
    </w:p>
    <w:p w14:paraId="685886DB" w14:textId="31ADE705" w:rsidR="001D16DC" w:rsidRDefault="001D16DC" w:rsidP="001D16DC">
      <w:pPr>
        <w:ind w:firstLineChars="200" w:firstLine="480"/>
        <w:jc w:val="left"/>
      </w:pPr>
      <w:r>
        <w:rPr>
          <w:rFonts w:hint="eastAsia"/>
        </w:rPr>
        <w:t>5</w:t>
      </w:r>
      <w:r>
        <w:rPr>
          <w:rFonts w:hint="eastAsia"/>
        </w:rPr>
        <w:t>、</w:t>
      </w:r>
      <w:r>
        <w:rPr>
          <w:rFonts w:hint="eastAsia"/>
        </w:rPr>
        <w:t>用户（申请属性）向其他用户或组织申请其下属特定的属性，由用户或组织下属的用户自行判断是否通过其申请，若通过则返回相应的秘密参数。用户（申请属性）根据秘密参数自行计算属性私</w:t>
      </w:r>
      <w:proofErr w:type="gramStart"/>
      <w:r>
        <w:rPr>
          <w:rFonts w:hint="eastAsia"/>
        </w:rPr>
        <w:t>钥</w:t>
      </w:r>
      <w:proofErr w:type="gramEnd"/>
      <w:r>
        <w:rPr>
          <w:rFonts w:hint="eastAsia"/>
        </w:rPr>
        <w:t>并保存。</w:t>
      </w:r>
    </w:p>
    <w:p w14:paraId="7784785D" w14:textId="66C6A7C0" w:rsidR="001D16DC" w:rsidRDefault="001D16DC" w:rsidP="001D16DC">
      <w:pPr>
        <w:ind w:firstLineChars="200" w:firstLine="480"/>
        <w:jc w:val="left"/>
      </w:pPr>
      <w:r>
        <w:rPr>
          <w:rFonts w:hint="eastAsia"/>
        </w:rPr>
        <w:t>6</w:t>
      </w:r>
      <w:r>
        <w:rPr>
          <w:rFonts w:hint="eastAsia"/>
        </w:rPr>
        <w:t>、</w:t>
      </w:r>
      <w:r>
        <w:rPr>
          <w:rFonts w:hint="eastAsia"/>
        </w:rPr>
        <w:t>用户（数据分享）设定特殊的访问控制策略，通过属性加密算法将数据加密得到密文后上链。</w:t>
      </w:r>
    </w:p>
    <w:p w14:paraId="6E1E5D9E" w14:textId="6BE6DE90" w:rsidR="001D16DC" w:rsidRPr="001D16DC" w:rsidRDefault="001D16DC" w:rsidP="001D16DC">
      <w:pPr>
        <w:ind w:firstLineChars="200" w:firstLine="480"/>
        <w:jc w:val="left"/>
        <w:rPr>
          <w:rFonts w:hint="eastAsia"/>
        </w:rPr>
      </w:pPr>
      <w:r>
        <w:lastRenderedPageBreak/>
        <w:t>7</w:t>
      </w:r>
      <w:r>
        <w:rPr>
          <w:rFonts w:hint="eastAsia"/>
        </w:rPr>
        <w:t>、</w:t>
      </w:r>
      <w:r>
        <w:rPr>
          <w:rFonts w:hint="eastAsia"/>
        </w:rPr>
        <w:t>用户从区块链中获得密文，如果满足密文的访问控制策略，则可将其解密获得明文数据。</w:t>
      </w:r>
    </w:p>
    <w:p w14:paraId="3A19F4DC" w14:textId="77777777" w:rsidR="00B46D96" w:rsidRDefault="00B46D96">
      <w:pPr>
        <w:ind w:firstLineChars="200" w:firstLine="480"/>
        <w:jc w:val="left"/>
      </w:pPr>
    </w:p>
    <w:p w14:paraId="10D36A86" w14:textId="2CBCE89F" w:rsidR="00B46D96" w:rsidRDefault="00E0270B">
      <w:pPr>
        <w:pStyle w:val="12"/>
      </w:pPr>
      <w:bookmarkStart w:id="18" w:name="_Toc69215530"/>
      <w:r w:rsidRPr="00E0270B">
        <w:rPr>
          <w:rFonts w:hint="eastAsia"/>
          <w:lang w:val="en-US"/>
        </w:rPr>
        <w:t>细粒度权限管理</w:t>
      </w:r>
      <w:r w:rsidR="00D14294">
        <w:rPr>
          <w:rFonts w:hint="eastAsia"/>
        </w:rPr>
        <w:t>平台业务功能操作说明</w:t>
      </w:r>
      <w:bookmarkEnd w:id="16"/>
      <w:bookmarkEnd w:id="18"/>
    </w:p>
    <w:p w14:paraId="234152C0" w14:textId="5A3A6F1C" w:rsidR="00BE44E8" w:rsidRDefault="00BE44E8" w:rsidP="00BE44E8">
      <w:pPr>
        <w:pStyle w:val="23"/>
      </w:pPr>
      <w:bookmarkStart w:id="19" w:name="_Toc34928703"/>
      <w:bookmarkStart w:id="20" w:name="_Toc69215531"/>
      <w:r w:rsidRPr="00BE44E8">
        <w:rPr>
          <w:rFonts w:hint="eastAsia"/>
        </w:rPr>
        <w:t>组织管理</w:t>
      </w:r>
      <w:bookmarkEnd w:id="20"/>
    </w:p>
    <w:p w14:paraId="0EC568D4" w14:textId="5A1221B9" w:rsidR="00065872" w:rsidRPr="00065872" w:rsidRDefault="00065872" w:rsidP="00065872">
      <w:pPr>
        <w:pStyle w:val="a2"/>
        <w:ind w:firstLine="480"/>
        <w:rPr>
          <w:lang w:val="zh-CN"/>
        </w:rPr>
      </w:pPr>
      <w:r>
        <w:rPr>
          <w:rFonts w:hint="eastAsia"/>
          <w:lang w:val="zh-CN"/>
        </w:rPr>
        <w:t>负责管理和维护属性授权组织的相关信息。</w:t>
      </w:r>
    </w:p>
    <w:p w14:paraId="7ACECBD6" w14:textId="04A4AA46" w:rsidR="00BE44E8" w:rsidRDefault="00BE44E8" w:rsidP="00BE44E8">
      <w:pPr>
        <w:pStyle w:val="32"/>
      </w:pPr>
      <w:bookmarkStart w:id="21" w:name="_Toc69215532"/>
      <w:r w:rsidRPr="00BE44E8">
        <w:rPr>
          <w:rFonts w:hint="eastAsia"/>
        </w:rPr>
        <w:t>新增组织申请</w:t>
      </w:r>
      <w:bookmarkEnd w:id="21"/>
    </w:p>
    <w:p w14:paraId="1BEABDF6" w14:textId="77777777" w:rsidR="00065872" w:rsidRDefault="00065872" w:rsidP="00065872">
      <w:pPr>
        <w:ind w:firstLineChars="200" w:firstLine="480"/>
        <w:rPr>
          <w:rFonts w:ascii="宋体" w:eastAsiaTheme="minorEastAsia" w:hAnsi="宋体"/>
          <w:kern w:val="0"/>
        </w:rPr>
      </w:pPr>
      <w:r w:rsidRPr="009821CF">
        <w:rPr>
          <w:rFonts w:ascii="宋体" w:eastAsiaTheme="minorEastAsia" w:hAnsi="宋体" w:hint="eastAsia"/>
          <w:kern w:val="0"/>
        </w:rPr>
        <w:t>考虑到初始并没有组织，于是我们先从组织申请开始。申请新组织需要填写组织名称、阈值t和成员总数n、并将目标组织内用户的名称填写进去，点击提交申请即可，见图6-</w:t>
      </w:r>
      <w:r>
        <w:rPr>
          <w:rFonts w:ascii="宋体" w:eastAsiaTheme="minorEastAsia" w:hAnsi="宋体"/>
          <w:kern w:val="0"/>
        </w:rPr>
        <w:t>1</w:t>
      </w:r>
      <w:r w:rsidRPr="009821CF">
        <w:rPr>
          <w:rFonts w:ascii="宋体" w:eastAsiaTheme="minorEastAsia" w:hAnsi="宋体" w:hint="eastAsia"/>
          <w:kern w:val="0"/>
        </w:rPr>
        <w:t>：</w:t>
      </w:r>
    </w:p>
    <w:p w14:paraId="178637D3" w14:textId="77777777" w:rsidR="00065872" w:rsidRDefault="00065872" w:rsidP="00065872">
      <w:pPr>
        <w:rPr>
          <w:rFonts w:ascii="宋体" w:eastAsiaTheme="minorEastAsia" w:hAnsi="宋体" w:hint="eastAsia"/>
          <w:kern w:val="0"/>
        </w:rPr>
      </w:pPr>
      <w:r>
        <w:rPr>
          <w:noProof/>
        </w:rPr>
        <w:drawing>
          <wp:inline distT="0" distB="0" distL="0" distR="0" wp14:anchorId="25A7446C" wp14:editId="1CF8A759">
            <wp:extent cx="5274310" cy="12039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203960"/>
                    </a:xfrm>
                    <a:prstGeom prst="rect">
                      <a:avLst/>
                    </a:prstGeom>
                  </pic:spPr>
                </pic:pic>
              </a:graphicData>
            </a:graphic>
          </wp:inline>
        </w:drawing>
      </w:r>
    </w:p>
    <w:p w14:paraId="131848A3" w14:textId="77777777" w:rsidR="00065872" w:rsidRDefault="00065872" w:rsidP="00065872">
      <w:pPr>
        <w:pStyle w:val="af"/>
        <w:ind w:firstLine="400"/>
      </w:pPr>
      <w:r>
        <w:rPr>
          <w:rFonts w:hint="eastAsia"/>
        </w:rPr>
        <w:t xml:space="preserve">图 </w:t>
      </w:r>
      <w:r>
        <w:t xml:space="preserve">6-1 </w:t>
      </w:r>
      <w:r>
        <w:rPr>
          <w:rFonts w:hint="eastAsia"/>
        </w:rPr>
        <w:t>新增组织申请</w:t>
      </w:r>
    </w:p>
    <w:p w14:paraId="3C2500C5" w14:textId="77777777" w:rsidR="00065872" w:rsidRPr="00065872" w:rsidRDefault="00065872" w:rsidP="00065872">
      <w:pPr>
        <w:rPr>
          <w:rFonts w:hint="eastAsia"/>
          <w:lang w:val="zh-CN"/>
        </w:rPr>
      </w:pPr>
    </w:p>
    <w:p w14:paraId="1E8FF713" w14:textId="0A38B915" w:rsidR="00BE44E8" w:rsidRDefault="00BE44E8" w:rsidP="00BE44E8">
      <w:pPr>
        <w:pStyle w:val="32"/>
      </w:pPr>
      <w:bookmarkStart w:id="22" w:name="_Toc69215533"/>
      <w:r w:rsidRPr="00BE44E8">
        <w:rPr>
          <w:rFonts w:hint="eastAsia"/>
        </w:rPr>
        <w:t>新增组织申请查询</w:t>
      </w:r>
      <w:bookmarkEnd w:id="22"/>
    </w:p>
    <w:p w14:paraId="75606400" w14:textId="77777777" w:rsidR="00065872" w:rsidRDefault="00065872" w:rsidP="00065872">
      <w:pPr>
        <w:ind w:firstLineChars="200" w:firstLine="480"/>
        <w:rPr>
          <w:rFonts w:ascii="宋体" w:eastAsiaTheme="minorEastAsia" w:hAnsi="宋体"/>
          <w:kern w:val="0"/>
        </w:rPr>
      </w:pPr>
      <w:r w:rsidRPr="009821CF">
        <w:rPr>
          <w:rFonts w:ascii="宋体" w:eastAsiaTheme="minorEastAsia" w:hAnsi="宋体" w:hint="eastAsia"/>
          <w:kern w:val="0"/>
        </w:rPr>
        <w:t>组织申请查询是组织申请过程中非常关键的一个功能，申请查询可以观察目前各个成员对该组织申请的处理进度，方便沟通，下面的流程展示中将把申请查询的结果融合到一起，实际上申请查询是独立的一个模块。见6-</w:t>
      </w:r>
      <w:r>
        <w:rPr>
          <w:rFonts w:ascii="宋体" w:eastAsiaTheme="minorEastAsia" w:hAnsi="宋体"/>
          <w:kern w:val="0"/>
        </w:rPr>
        <w:t>2</w:t>
      </w:r>
      <w:r w:rsidRPr="009821CF">
        <w:rPr>
          <w:rFonts w:ascii="宋体" w:eastAsiaTheme="minorEastAsia" w:hAnsi="宋体" w:hint="eastAsia"/>
          <w:kern w:val="0"/>
        </w:rPr>
        <w:t>所示：</w:t>
      </w:r>
    </w:p>
    <w:p w14:paraId="0DE94D16" w14:textId="77777777" w:rsidR="00065872" w:rsidRDefault="00065872" w:rsidP="00065872">
      <w:pPr>
        <w:jc w:val="center"/>
        <w:rPr>
          <w:rFonts w:ascii="宋体" w:eastAsiaTheme="minorEastAsia" w:hAnsi="宋体"/>
          <w:kern w:val="0"/>
        </w:rPr>
      </w:pPr>
      <w:r>
        <w:rPr>
          <w:noProof/>
        </w:rPr>
        <w:lastRenderedPageBreak/>
        <w:drawing>
          <wp:inline distT="0" distB="0" distL="0" distR="0" wp14:anchorId="6FDCC216" wp14:editId="030EBD5B">
            <wp:extent cx="5274310" cy="24872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487295"/>
                    </a:xfrm>
                    <a:prstGeom prst="rect">
                      <a:avLst/>
                    </a:prstGeom>
                  </pic:spPr>
                </pic:pic>
              </a:graphicData>
            </a:graphic>
          </wp:inline>
        </w:drawing>
      </w:r>
    </w:p>
    <w:p w14:paraId="4A3F0CD9" w14:textId="77777777" w:rsidR="00065872" w:rsidRPr="00135A53" w:rsidRDefault="00065872" w:rsidP="00065872">
      <w:pPr>
        <w:pStyle w:val="af"/>
        <w:ind w:firstLine="400"/>
        <w:rPr>
          <w:rFonts w:hint="eastAsia"/>
        </w:rPr>
      </w:pPr>
      <w:r>
        <w:rPr>
          <w:rFonts w:hint="eastAsia"/>
        </w:rPr>
        <w:t xml:space="preserve">图 </w:t>
      </w:r>
      <w:r>
        <w:t xml:space="preserve">6-2 </w:t>
      </w:r>
      <w:r>
        <w:rPr>
          <w:rFonts w:hint="eastAsia"/>
        </w:rPr>
        <w:t>新增组织申请查询</w:t>
      </w:r>
    </w:p>
    <w:p w14:paraId="3D211380" w14:textId="77777777" w:rsidR="00065872" w:rsidRPr="00065872" w:rsidRDefault="00065872" w:rsidP="00065872">
      <w:pPr>
        <w:rPr>
          <w:rFonts w:hint="eastAsia"/>
          <w:lang w:val="zh-CN"/>
        </w:rPr>
      </w:pPr>
    </w:p>
    <w:p w14:paraId="1861B0F8" w14:textId="67830D2B" w:rsidR="00BE44E8" w:rsidRDefault="00BE44E8" w:rsidP="00BE44E8">
      <w:pPr>
        <w:pStyle w:val="32"/>
      </w:pPr>
      <w:bookmarkStart w:id="23" w:name="_Toc69215534"/>
      <w:r w:rsidRPr="00BE44E8">
        <w:rPr>
          <w:rFonts w:hint="eastAsia"/>
        </w:rPr>
        <w:t>审批新组织</w:t>
      </w:r>
      <w:bookmarkEnd w:id="23"/>
    </w:p>
    <w:p w14:paraId="682E0014" w14:textId="77777777" w:rsidR="00065872" w:rsidRDefault="00065872" w:rsidP="00065872">
      <w:pPr>
        <w:ind w:firstLineChars="200" w:firstLine="480"/>
        <w:rPr>
          <w:rFonts w:ascii="宋体" w:hAnsi="宋体"/>
        </w:rPr>
      </w:pPr>
      <w:r w:rsidRPr="00C87FAB">
        <w:rPr>
          <w:rFonts w:ascii="宋体" w:hAnsi="宋体" w:hint="eastAsia"/>
        </w:rPr>
        <w:t>如果一个成员想要同意加入某组织，只需要在审批新组织中输入该组织的名称，点击加入即可。当所有成员都确认加入后，该组织申请就可以进入到下一阶段。同样的，该操作由后端自动完成几个步骤的融合，加入</w:t>
      </w:r>
      <w:r w:rsidRPr="00C87FAB">
        <w:rPr>
          <w:rFonts w:ascii="宋体" w:hAnsi="宋体"/>
        </w:rPr>
        <w:t>+分享秘密同时进行，见图</w:t>
      </w:r>
      <w:r>
        <w:rPr>
          <w:rFonts w:ascii="宋体" w:hAnsi="宋体"/>
        </w:rPr>
        <w:t>6</w:t>
      </w:r>
      <w:r w:rsidRPr="00C87FAB">
        <w:rPr>
          <w:rFonts w:ascii="宋体" w:hAnsi="宋体"/>
        </w:rPr>
        <w:t>-</w:t>
      </w:r>
      <w:r>
        <w:rPr>
          <w:rFonts w:ascii="宋体" w:hAnsi="宋体"/>
        </w:rPr>
        <w:t>3</w:t>
      </w:r>
      <w:r w:rsidRPr="00C87FAB">
        <w:rPr>
          <w:rFonts w:ascii="宋体" w:hAnsi="宋体"/>
        </w:rPr>
        <w:t>：</w:t>
      </w:r>
    </w:p>
    <w:p w14:paraId="47C5E2D8" w14:textId="77777777" w:rsidR="00065872" w:rsidRPr="00135A53" w:rsidRDefault="00065872" w:rsidP="00065872">
      <w:pPr>
        <w:rPr>
          <w:rFonts w:ascii="宋体" w:eastAsiaTheme="minorEastAsia" w:hAnsi="宋体"/>
          <w:kern w:val="0"/>
        </w:rPr>
      </w:pPr>
      <w:r>
        <w:rPr>
          <w:noProof/>
        </w:rPr>
        <w:drawing>
          <wp:inline distT="0" distB="0" distL="0" distR="0" wp14:anchorId="30A94B7D" wp14:editId="69C1C8B5">
            <wp:extent cx="5274310" cy="131762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17625"/>
                    </a:xfrm>
                    <a:prstGeom prst="rect">
                      <a:avLst/>
                    </a:prstGeom>
                  </pic:spPr>
                </pic:pic>
              </a:graphicData>
            </a:graphic>
          </wp:inline>
        </w:drawing>
      </w:r>
    </w:p>
    <w:p w14:paraId="0D9C61AC" w14:textId="77777777" w:rsidR="00065872" w:rsidRDefault="00065872" w:rsidP="00065872">
      <w:pPr>
        <w:rPr>
          <w:rFonts w:ascii="宋体" w:eastAsiaTheme="minorEastAsia" w:hAnsi="宋体"/>
          <w:kern w:val="0"/>
        </w:rPr>
      </w:pPr>
      <w:r>
        <w:rPr>
          <w:noProof/>
        </w:rPr>
        <w:lastRenderedPageBreak/>
        <w:drawing>
          <wp:inline distT="0" distB="0" distL="0" distR="0" wp14:anchorId="4A3DC0D6" wp14:editId="3E1BBFF6">
            <wp:extent cx="5274310" cy="252412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24125"/>
                    </a:xfrm>
                    <a:prstGeom prst="rect">
                      <a:avLst/>
                    </a:prstGeom>
                  </pic:spPr>
                </pic:pic>
              </a:graphicData>
            </a:graphic>
          </wp:inline>
        </w:drawing>
      </w:r>
    </w:p>
    <w:p w14:paraId="435BB7DC" w14:textId="77777777" w:rsidR="00065872" w:rsidRDefault="00065872" w:rsidP="00065872">
      <w:pPr>
        <w:pStyle w:val="af"/>
        <w:ind w:firstLine="400"/>
      </w:pPr>
      <w:r>
        <w:rPr>
          <w:rFonts w:hint="eastAsia"/>
        </w:rPr>
        <w:t xml:space="preserve">图 </w:t>
      </w:r>
      <w:r>
        <w:t xml:space="preserve">6-3 </w:t>
      </w:r>
      <w:r>
        <w:rPr>
          <w:rFonts w:hint="eastAsia"/>
        </w:rPr>
        <w:t>审批新组织与组织申请查询</w:t>
      </w:r>
    </w:p>
    <w:p w14:paraId="299D24E8" w14:textId="77777777" w:rsidR="00065872" w:rsidRPr="00065872" w:rsidRDefault="00065872" w:rsidP="00065872">
      <w:pPr>
        <w:rPr>
          <w:rFonts w:hint="eastAsia"/>
        </w:rPr>
      </w:pPr>
    </w:p>
    <w:p w14:paraId="7BB7FF28" w14:textId="49A021A0" w:rsidR="00BE44E8" w:rsidRDefault="00BE44E8" w:rsidP="00BE44E8">
      <w:pPr>
        <w:pStyle w:val="32"/>
      </w:pPr>
      <w:bookmarkStart w:id="24" w:name="_Toc69215535"/>
      <w:r w:rsidRPr="00BE44E8">
        <w:rPr>
          <w:rFonts w:hint="eastAsia"/>
        </w:rPr>
        <w:t>提交part-pk和最终确认</w:t>
      </w:r>
      <w:bookmarkEnd w:id="24"/>
    </w:p>
    <w:p w14:paraId="22EB834B" w14:textId="77777777" w:rsidR="00065872" w:rsidRPr="00135A53" w:rsidRDefault="00065872" w:rsidP="00065872">
      <w:pPr>
        <w:ind w:firstLineChars="200" w:firstLine="480"/>
        <w:rPr>
          <w:rFonts w:ascii="宋体" w:eastAsiaTheme="minorEastAsia" w:hAnsi="宋体"/>
          <w:kern w:val="0"/>
        </w:rPr>
      </w:pPr>
      <w:r w:rsidRPr="00135A53">
        <w:rPr>
          <w:rFonts w:ascii="宋体" w:eastAsiaTheme="minorEastAsia" w:hAnsi="宋体" w:hint="eastAsia"/>
          <w:kern w:val="0"/>
        </w:rPr>
        <w:t>当所有成员都同意加入到该组织后，组织申请的状态进入到PENDING_SHARE, 此时需要所有成员提交part-pk. 该操作之所以不能整合到加入步骤是因为组织的加入是异步的，而part-pk需要上一步中所有成员产生的秘密share。同样的，用户点击提交后后端会自动整合share并生成part-pk，最终上传至合约。当所有用户提交完毕后，需要一个组织内成员执行确认新组织的操作，同样是异步的原因。这两步和过程中的组织申请状态见图6-</w:t>
      </w:r>
      <w:r>
        <w:rPr>
          <w:rFonts w:ascii="宋体" w:eastAsiaTheme="minorEastAsia" w:hAnsi="宋体"/>
          <w:kern w:val="0"/>
        </w:rPr>
        <w:t>4</w:t>
      </w:r>
      <w:r w:rsidRPr="00135A53">
        <w:rPr>
          <w:rFonts w:ascii="宋体" w:eastAsiaTheme="minorEastAsia" w:hAnsi="宋体" w:hint="eastAsia"/>
          <w:kern w:val="0"/>
        </w:rPr>
        <w:t>与6-</w:t>
      </w:r>
      <w:r>
        <w:rPr>
          <w:rFonts w:ascii="宋体" w:eastAsiaTheme="minorEastAsia" w:hAnsi="宋体"/>
          <w:kern w:val="0"/>
        </w:rPr>
        <w:t>5</w:t>
      </w:r>
      <w:r w:rsidRPr="00135A53">
        <w:rPr>
          <w:rFonts w:ascii="宋体" w:eastAsiaTheme="minorEastAsia" w:hAnsi="宋体" w:hint="eastAsia"/>
          <w:kern w:val="0"/>
        </w:rPr>
        <w:t>：</w:t>
      </w:r>
    </w:p>
    <w:p w14:paraId="401898CE" w14:textId="77777777" w:rsidR="00065872" w:rsidRDefault="00065872" w:rsidP="00065872">
      <w:pPr>
        <w:rPr>
          <w:rFonts w:ascii="宋体" w:eastAsiaTheme="minorEastAsia" w:hAnsi="宋体"/>
          <w:kern w:val="0"/>
        </w:rPr>
      </w:pPr>
      <w:r>
        <w:rPr>
          <w:noProof/>
        </w:rPr>
        <w:drawing>
          <wp:inline distT="0" distB="0" distL="0" distR="0" wp14:anchorId="054B6921" wp14:editId="390CC18C">
            <wp:extent cx="5274310" cy="14585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458595"/>
                    </a:xfrm>
                    <a:prstGeom prst="rect">
                      <a:avLst/>
                    </a:prstGeom>
                  </pic:spPr>
                </pic:pic>
              </a:graphicData>
            </a:graphic>
          </wp:inline>
        </w:drawing>
      </w:r>
    </w:p>
    <w:p w14:paraId="0AAAF865" w14:textId="77777777" w:rsidR="00065872" w:rsidRDefault="00065872" w:rsidP="00065872">
      <w:pPr>
        <w:rPr>
          <w:rFonts w:ascii="宋体" w:eastAsiaTheme="minorEastAsia" w:hAnsi="宋体"/>
          <w:kern w:val="0"/>
        </w:rPr>
      </w:pPr>
      <w:r>
        <w:rPr>
          <w:noProof/>
        </w:rPr>
        <w:lastRenderedPageBreak/>
        <w:drawing>
          <wp:inline distT="0" distB="0" distL="0" distR="0" wp14:anchorId="3969F84B" wp14:editId="31672652">
            <wp:extent cx="5274310" cy="242633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26335"/>
                    </a:xfrm>
                    <a:prstGeom prst="rect">
                      <a:avLst/>
                    </a:prstGeom>
                  </pic:spPr>
                </pic:pic>
              </a:graphicData>
            </a:graphic>
          </wp:inline>
        </w:drawing>
      </w:r>
    </w:p>
    <w:p w14:paraId="5C080133" w14:textId="77777777" w:rsidR="00065872" w:rsidRDefault="00065872" w:rsidP="00065872">
      <w:pPr>
        <w:pStyle w:val="af"/>
        <w:ind w:firstLine="400"/>
      </w:pPr>
      <w:r>
        <w:rPr>
          <w:rFonts w:hint="eastAsia"/>
        </w:rPr>
        <w:t xml:space="preserve">图 </w:t>
      </w:r>
      <w:r>
        <w:t xml:space="preserve">6-4 </w:t>
      </w:r>
      <w:r>
        <w:rPr>
          <w:rFonts w:hint="eastAsia"/>
        </w:rPr>
        <w:t>提交part-pk和组织申请查询</w:t>
      </w:r>
    </w:p>
    <w:p w14:paraId="3A22D872" w14:textId="77777777" w:rsidR="00065872" w:rsidRPr="00135A53" w:rsidRDefault="00065872" w:rsidP="00065872">
      <w:pPr>
        <w:rPr>
          <w:rFonts w:hint="eastAsia"/>
        </w:rPr>
      </w:pPr>
    </w:p>
    <w:p w14:paraId="65D65BDD" w14:textId="77777777" w:rsidR="00065872" w:rsidRPr="00135A53" w:rsidRDefault="00065872" w:rsidP="00065872">
      <w:pPr>
        <w:rPr>
          <w:rFonts w:ascii="宋体" w:eastAsiaTheme="minorEastAsia" w:hAnsi="宋体"/>
          <w:kern w:val="0"/>
        </w:rPr>
      </w:pPr>
      <w:r>
        <w:rPr>
          <w:noProof/>
        </w:rPr>
        <w:drawing>
          <wp:inline distT="0" distB="0" distL="0" distR="0" wp14:anchorId="5D35DFCB" wp14:editId="76D75DF0">
            <wp:extent cx="5274310" cy="1331595"/>
            <wp:effectExtent l="0" t="0" r="254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31595"/>
                    </a:xfrm>
                    <a:prstGeom prst="rect">
                      <a:avLst/>
                    </a:prstGeom>
                  </pic:spPr>
                </pic:pic>
              </a:graphicData>
            </a:graphic>
          </wp:inline>
        </w:drawing>
      </w:r>
    </w:p>
    <w:p w14:paraId="6B8F0DF1" w14:textId="77777777" w:rsidR="00065872" w:rsidRDefault="00065872" w:rsidP="00065872">
      <w:pPr>
        <w:rPr>
          <w:rFonts w:ascii="宋体" w:eastAsiaTheme="minorEastAsia" w:hAnsi="宋体" w:hint="eastAsia"/>
          <w:kern w:val="0"/>
        </w:rPr>
      </w:pPr>
      <w:r>
        <w:rPr>
          <w:noProof/>
        </w:rPr>
        <w:drawing>
          <wp:inline distT="0" distB="0" distL="0" distR="0" wp14:anchorId="3F3BAF4E" wp14:editId="6FC12B8F">
            <wp:extent cx="5274310" cy="248158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81580"/>
                    </a:xfrm>
                    <a:prstGeom prst="rect">
                      <a:avLst/>
                    </a:prstGeom>
                  </pic:spPr>
                </pic:pic>
              </a:graphicData>
            </a:graphic>
          </wp:inline>
        </w:drawing>
      </w:r>
    </w:p>
    <w:p w14:paraId="6A16BC87" w14:textId="77777777" w:rsidR="00065872" w:rsidRPr="00135A53" w:rsidRDefault="00065872" w:rsidP="00065872">
      <w:pPr>
        <w:jc w:val="center"/>
        <w:rPr>
          <w:b/>
          <w:bCs/>
        </w:rPr>
      </w:pPr>
      <w:r w:rsidRPr="00135A53">
        <w:rPr>
          <w:rFonts w:hint="eastAsia"/>
          <w:b/>
          <w:bCs/>
        </w:rPr>
        <w:t>图</w:t>
      </w:r>
      <w:r w:rsidRPr="00135A53">
        <w:rPr>
          <w:rFonts w:hint="eastAsia"/>
          <w:b/>
          <w:bCs/>
        </w:rPr>
        <w:t xml:space="preserve"> </w:t>
      </w:r>
      <w:r w:rsidRPr="00135A53">
        <w:rPr>
          <w:b/>
          <w:bCs/>
        </w:rPr>
        <w:t>6-</w:t>
      </w:r>
      <w:r>
        <w:rPr>
          <w:b/>
          <w:bCs/>
        </w:rPr>
        <w:t>5</w:t>
      </w:r>
      <w:r w:rsidRPr="00135A53">
        <w:rPr>
          <w:b/>
          <w:bCs/>
        </w:rPr>
        <w:t xml:space="preserve"> </w:t>
      </w:r>
      <w:r w:rsidRPr="00135A53">
        <w:rPr>
          <w:rFonts w:hint="eastAsia"/>
          <w:b/>
          <w:bCs/>
        </w:rPr>
        <w:t>确认新组织和组织申请查询</w:t>
      </w:r>
    </w:p>
    <w:p w14:paraId="1F36C820" w14:textId="77777777" w:rsidR="00065872" w:rsidRPr="00065872" w:rsidRDefault="00065872" w:rsidP="00065872">
      <w:pPr>
        <w:rPr>
          <w:rFonts w:hint="eastAsia"/>
        </w:rPr>
      </w:pPr>
    </w:p>
    <w:p w14:paraId="5F7A65CB" w14:textId="3836BD50" w:rsidR="00BE44E8" w:rsidRDefault="00BE44E8" w:rsidP="00BE44E8">
      <w:pPr>
        <w:pStyle w:val="32"/>
        <w:rPr>
          <w:rFonts w:hint="eastAsia"/>
        </w:rPr>
      </w:pPr>
      <w:bookmarkStart w:id="25" w:name="_Toc69215536"/>
      <w:r w:rsidRPr="00BE44E8">
        <w:rPr>
          <w:rFonts w:hint="eastAsia"/>
        </w:rPr>
        <w:t>组织的查询</w:t>
      </w:r>
      <w:bookmarkEnd w:id="25"/>
    </w:p>
    <w:p w14:paraId="703B31D4" w14:textId="77777777" w:rsidR="00065872" w:rsidRDefault="00065872" w:rsidP="00065872">
      <w:pPr>
        <w:ind w:firstLineChars="200" w:firstLine="480"/>
      </w:pPr>
      <w:r w:rsidRPr="00135A53">
        <w:rPr>
          <w:rFonts w:hint="eastAsia"/>
        </w:rPr>
        <w:t>当组织</w:t>
      </w:r>
      <w:proofErr w:type="spellStart"/>
      <w:r w:rsidRPr="00135A53">
        <w:rPr>
          <w:rFonts w:hint="eastAsia"/>
        </w:rPr>
        <w:t>FDUBlockchain</w:t>
      </w:r>
      <w:proofErr w:type="spellEnd"/>
      <w:r w:rsidRPr="00135A53">
        <w:rPr>
          <w:rFonts w:hint="eastAsia"/>
        </w:rPr>
        <w:t>拥有了自己的第一个属性</w:t>
      </w:r>
      <w:proofErr w:type="spellStart"/>
      <w:r w:rsidRPr="00135A53">
        <w:rPr>
          <w:rFonts w:hint="eastAsia"/>
        </w:rPr>
        <w:t>FDUBlockchain:member</w:t>
      </w:r>
      <w:proofErr w:type="spellEnd"/>
      <w:r w:rsidRPr="00135A53">
        <w:rPr>
          <w:rFonts w:hint="eastAsia"/>
        </w:rPr>
        <w:t>之</w:t>
      </w:r>
      <w:r w:rsidRPr="00135A53">
        <w:rPr>
          <w:rFonts w:hint="eastAsia"/>
        </w:rPr>
        <w:lastRenderedPageBreak/>
        <w:t>后，我们可以通过查询组织来查看一个组织的基本信息，包括其基本的参数、</w:t>
      </w:r>
      <w:r w:rsidRPr="00135A53">
        <w:rPr>
          <w:rFonts w:hint="eastAsia"/>
        </w:rPr>
        <w:t>OPK</w:t>
      </w:r>
      <w:r w:rsidRPr="00135A53">
        <w:rPr>
          <w:rFonts w:hint="eastAsia"/>
        </w:rPr>
        <w:t>和拥有的属性等，如图</w:t>
      </w:r>
      <w:r w:rsidRPr="00135A53">
        <w:rPr>
          <w:rFonts w:hint="eastAsia"/>
        </w:rPr>
        <w:t>6-</w:t>
      </w:r>
      <w:r>
        <w:t>6</w:t>
      </w:r>
      <w:r w:rsidRPr="00135A53">
        <w:rPr>
          <w:rFonts w:hint="eastAsia"/>
        </w:rPr>
        <w:t>所示：</w:t>
      </w:r>
    </w:p>
    <w:p w14:paraId="29F3834F" w14:textId="77777777" w:rsidR="00065872" w:rsidRPr="00135A53" w:rsidRDefault="00065872" w:rsidP="00065872">
      <w:r>
        <w:rPr>
          <w:noProof/>
        </w:rPr>
        <w:drawing>
          <wp:inline distT="0" distB="0" distL="0" distR="0" wp14:anchorId="1011629B" wp14:editId="06007E7F">
            <wp:extent cx="5274310" cy="148653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86535"/>
                    </a:xfrm>
                    <a:prstGeom prst="rect">
                      <a:avLst/>
                    </a:prstGeom>
                  </pic:spPr>
                </pic:pic>
              </a:graphicData>
            </a:graphic>
          </wp:inline>
        </w:drawing>
      </w:r>
    </w:p>
    <w:p w14:paraId="7E0139BF" w14:textId="77777777" w:rsidR="00065872" w:rsidRDefault="00065872" w:rsidP="00065872">
      <w:pPr>
        <w:pStyle w:val="af"/>
        <w:ind w:firstLine="400"/>
      </w:pPr>
      <w:r>
        <w:rPr>
          <w:rFonts w:hint="eastAsia"/>
        </w:rPr>
        <w:t xml:space="preserve">图 </w:t>
      </w:r>
      <w:r>
        <w:t xml:space="preserve">6-6 </w:t>
      </w:r>
      <w:r>
        <w:rPr>
          <w:rFonts w:hint="eastAsia"/>
        </w:rPr>
        <w:t>查询组织的基本信息</w:t>
      </w:r>
    </w:p>
    <w:p w14:paraId="31474859" w14:textId="77777777" w:rsidR="00BE44E8" w:rsidRPr="00BE44E8" w:rsidRDefault="00BE44E8" w:rsidP="00BE44E8">
      <w:pPr>
        <w:pStyle w:val="a2"/>
        <w:ind w:firstLine="480"/>
        <w:rPr>
          <w:rFonts w:hint="eastAsia"/>
          <w:lang w:val="zh-CN"/>
        </w:rPr>
      </w:pPr>
    </w:p>
    <w:p w14:paraId="0696923F" w14:textId="5C018BBA" w:rsidR="00BE44E8" w:rsidRDefault="00BE44E8" w:rsidP="00BE44E8">
      <w:pPr>
        <w:pStyle w:val="23"/>
      </w:pPr>
      <w:bookmarkStart w:id="26" w:name="_Toc69215537"/>
      <w:r w:rsidRPr="00BE44E8">
        <w:rPr>
          <w:rFonts w:hint="eastAsia"/>
        </w:rPr>
        <w:t>属性管理</w:t>
      </w:r>
      <w:bookmarkEnd w:id="26"/>
    </w:p>
    <w:p w14:paraId="425A4440" w14:textId="7106FAB8" w:rsidR="00065872" w:rsidRPr="00065872" w:rsidRDefault="00065872" w:rsidP="00065872">
      <w:pPr>
        <w:pStyle w:val="a2"/>
        <w:ind w:firstLine="480"/>
        <w:rPr>
          <w:lang w:val="zh-CN"/>
        </w:rPr>
      </w:pPr>
      <w:r>
        <w:rPr>
          <w:rFonts w:hint="eastAsia"/>
          <w:lang w:val="zh-CN"/>
        </w:rPr>
        <w:t>负责管理和维护用户和</w:t>
      </w:r>
      <w:proofErr w:type="gramStart"/>
      <w:r>
        <w:rPr>
          <w:rFonts w:hint="eastAsia"/>
          <w:lang w:val="zh-CN"/>
        </w:rPr>
        <w:t>授权授权</w:t>
      </w:r>
      <w:proofErr w:type="gramEnd"/>
      <w:r>
        <w:rPr>
          <w:rFonts w:hint="eastAsia"/>
          <w:lang w:val="zh-CN"/>
        </w:rPr>
        <w:t>组织的属性信息。</w:t>
      </w:r>
    </w:p>
    <w:p w14:paraId="0FA113F2" w14:textId="33CD6040" w:rsidR="00BE44E8" w:rsidRDefault="00BE44E8" w:rsidP="00BE44E8">
      <w:pPr>
        <w:pStyle w:val="32"/>
      </w:pPr>
      <w:bookmarkStart w:id="27" w:name="_Toc69215538"/>
      <w:r w:rsidRPr="00BE44E8">
        <w:rPr>
          <w:rFonts w:hint="eastAsia"/>
        </w:rPr>
        <w:t>声明用户属性</w:t>
      </w:r>
      <w:bookmarkEnd w:id="27"/>
    </w:p>
    <w:p w14:paraId="2521B078" w14:textId="77777777" w:rsidR="00065872" w:rsidRDefault="00065872" w:rsidP="00065872">
      <w:pPr>
        <w:ind w:firstLineChars="200" w:firstLine="480"/>
        <w:rPr>
          <w:rFonts w:ascii="宋体" w:eastAsiaTheme="minorEastAsia" w:hAnsi="宋体"/>
          <w:kern w:val="0"/>
        </w:rPr>
      </w:pPr>
      <w:r w:rsidRPr="00135A53">
        <w:rPr>
          <w:rFonts w:ascii="宋体" w:eastAsiaTheme="minorEastAsia" w:hAnsi="宋体" w:hint="eastAsia"/>
          <w:kern w:val="0"/>
        </w:rPr>
        <w:t>用户注册完成自己的身份后，就可以“发行”自己的属性，例如朋友、家人、同学、粉丝，甚至是偶像、QWERTY这种或许永远不会被申请的属性。在声明属性页面也十分简单，只需要填写想要声明的属性名称，只要不与现有属性重合且符合格式要求即能申请成功，后端会简化用户操作，自动顺序请求两个不同的合约完成属性声明操作，如图6-</w:t>
      </w:r>
      <w:r>
        <w:rPr>
          <w:rFonts w:ascii="宋体" w:eastAsiaTheme="minorEastAsia" w:hAnsi="宋体"/>
          <w:kern w:val="0"/>
        </w:rPr>
        <w:t>7</w:t>
      </w:r>
      <w:r w:rsidRPr="00135A53">
        <w:rPr>
          <w:rFonts w:ascii="宋体" w:eastAsiaTheme="minorEastAsia" w:hAnsi="宋体" w:hint="eastAsia"/>
          <w:kern w:val="0"/>
        </w:rPr>
        <w:t>所示：</w:t>
      </w:r>
    </w:p>
    <w:p w14:paraId="187BAAD6" w14:textId="77777777" w:rsidR="00065872" w:rsidRDefault="00065872" w:rsidP="00065872">
      <w:r>
        <w:rPr>
          <w:noProof/>
        </w:rPr>
        <w:drawing>
          <wp:inline distT="0" distB="0" distL="0" distR="0" wp14:anchorId="7CF1ACD6" wp14:editId="5E8096C9">
            <wp:extent cx="5274310" cy="9055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05510"/>
                    </a:xfrm>
                    <a:prstGeom prst="rect">
                      <a:avLst/>
                    </a:prstGeom>
                  </pic:spPr>
                </pic:pic>
              </a:graphicData>
            </a:graphic>
          </wp:inline>
        </w:drawing>
      </w:r>
    </w:p>
    <w:p w14:paraId="5B5592E8" w14:textId="77777777" w:rsidR="00065872" w:rsidRDefault="00065872" w:rsidP="00065872">
      <w:pPr>
        <w:pStyle w:val="af"/>
        <w:ind w:firstLine="400"/>
      </w:pPr>
      <w:r>
        <w:rPr>
          <w:rFonts w:hint="eastAsia"/>
        </w:rPr>
        <w:t xml:space="preserve">图 </w:t>
      </w:r>
      <w:r>
        <w:t xml:space="preserve">6-7 </w:t>
      </w:r>
      <w:r>
        <w:rPr>
          <w:rFonts w:hint="eastAsia"/>
        </w:rPr>
        <w:t>声明用户属性</w:t>
      </w:r>
    </w:p>
    <w:p w14:paraId="68F25761" w14:textId="77777777" w:rsidR="00065872" w:rsidRPr="00065872" w:rsidRDefault="00065872" w:rsidP="00065872">
      <w:pPr>
        <w:rPr>
          <w:rFonts w:hint="eastAsia"/>
          <w:lang w:val="zh-CN"/>
        </w:rPr>
      </w:pPr>
    </w:p>
    <w:p w14:paraId="158DC5D8" w14:textId="06257F67" w:rsidR="00BE44E8" w:rsidRDefault="00BE44E8" w:rsidP="00BE44E8">
      <w:pPr>
        <w:pStyle w:val="32"/>
      </w:pPr>
      <w:bookmarkStart w:id="28" w:name="_Toc69215539"/>
      <w:r w:rsidRPr="00BE44E8">
        <w:rPr>
          <w:rFonts w:hint="eastAsia"/>
        </w:rPr>
        <w:t>声明组织属性</w:t>
      </w:r>
      <w:bookmarkEnd w:id="28"/>
    </w:p>
    <w:p w14:paraId="64C8DA49" w14:textId="77777777" w:rsidR="00065872" w:rsidRDefault="00065872" w:rsidP="00065872">
      <w:pPr>
        <w:ind w:firstLineChars="200" w:firstLine="480"/>
      </w:pPr>
      <w:r w:rsidRPr="00015F6B">
        <w:rPr>
          <w:rFonts w:hint="eastAsia"/>
        </w:rPr>
        <w:t>新组织属性的申请流程与新组织的申请流程基本完全一致，在各个步骤中都需要输入想要申请的组织属性名称，为了补全新组织申请</w:t>
      </w:r>
      <w:proofErr w:type="gramStart"/>
      <w:r w:rsidRPr="00015F6B">
        <w:rPr>
          <w:rFonts w:hint="eastAsia"/>
        </w:rPr>
        <w:t>中过程</w:t>
      </w:r>
      <w:proofErr w:type="gramEnd"/>
      <w:r w:rsidRPr="00015F6B">
        <w:rPr>
          <w:rFonts w:hint="eastAsia"/>
        </w:rPr>
        <w:t>的申请状态，这</w:t>
      </w:r>
      <w:r w:rsidRPr="00015F6B">
        <w:rPr>
          <w:rFonts w:hint="eastAsia"/>
        </w:rPr>
        <w:lastRenderedPageBreak/>
        <w:t>里用图</w:t>
      </w:r>
      <w:r w:rsidRPr="00015F6B">
        <w:rPr>
          <w:rFonts w:hint="eastAsia"/>
        </w:rPr>
        <w:t>6-</w:t>
      </w:r>
      <w:r>
        <w:t>8</w:t>
      </w:r>
      <w:r w:rsidRPr="00015F6B">
        <w:rPr>
          <w:rFonts w:hint="eastAsia"/>
        </w:rPr>
        <w:t>到图</w:t>
      </w:r>
      <w:r w:rsidRPr="00015F6B">
        <w:rPr>
          <w:rFonts w:hint="eastAsia"/>
        </w:rPr>
        <w:t>6-</w:t>
      </w:r>
      <w:r>
        <w:t>10</w:t>
      </w:r>
      <w:r w:rsidRPr="00015F6B">
        <w:rPr>
          <w:rFonts w:hint="eastAsia"/>
        </w:rPr>
        <w:t>简要展示下组织属性的申请流程：</w:t>
      </w:r>
    </w:p>
    <w:p w14:paraId="086AFFA9" w14:textId="77777777" w:rsidR="00065872" w:rsidRPr="00015F6B" w:rsidRDefault="00065872" w:rsidP="00065872">
      <w:r>
        <w:rPr>
          <w:noProof/>
        </w:rPr>
        <w:drawing>
          <wp:inline distT="0" distB="0" distL="0" distR="0" wp14:anchorId="0C546AF8" wp14:editId="1D985D2D">
            <wp:extent cx="5274310" cy="128524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285240"/>
                    </a:xfrm>
                    <a:prstGeom prst="rect">
                      <a:avLst/>
                    </a:prstGeom>
                  </pic:spPr>
                </pic:pic>
              </a:graphicData>
            </a:graphic>
          </wp:inline>
        </w:drawing>
      </w:r>
    </w:p>
    <w:p w14:paraId="0BDEA168" w14:textId="77777777" w:rsidR="00065872" w:rsidRDefault="00065872" w:rsidP="00065872">
      <w:r>
        <w:rPr>
          <w:noProof/>
        </w:rPr>
        <w:drawing>
          <wp:inline distT="0" distB="0" distL="0" distR="0" wp14:anchorId="793B39D9" wp14:editId="70272401">
            <wp:extent cx="5274310" cy="1421130"/>
            <wp:effectExtent l="0" t="0" r="254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421130"/>
                    </a:xfrm>
                    <a:prstGeom prst="rect">
                      <a:avLst/>
                    </a:prstGeom>
                  </pic:spPr>
                </pic:pic>
              </a:graphicData>
            </a:graphic>
          </wp:inline>
        </w:drawing>
      </w:r>
    </w:p>
    <w:p w14:paraId="76E2D04B" w14:textId="77777777" w:rsidR="00065872" w:rsidRDefault="00065872" w:rsidP="00065872">
      <w:r>
        <w:rPr>
          <w:noProof/>
        </w:rPr>
        <w:drawing>
          <wp:inline distT="0" distB="0" distL="0" distR="0" wp14:anchorId="289D230A" wp14:editId="2F560708">
            <wp:extent cx="5274310" cy="223329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33295"/>
                    </a:xfrm>
                    <a:prstGeom prst="rect">
                      <a:avLst/>
                    </a:prstGeom>
                  </pic:spPr>
                </pic:pic>
              </a:graphicData>
            </a:graphic>
          </wp:inline>
        </w:drawing>
      </w:r>
    </w:p>
    <w:p w14:paraId="765DD251" w14:textId="77777777" w:rsidR="00065872" w:rsidRDefault="00065872" w:rsidP="00065872">
      <w:pPr>
        <w:pStyle w:val="af"/>
        <w:ind w:firstLine="400"/>
      </w:pPr>
      <w:r>
        <w:rPr>
          <w:rFonts w:hint="eastAsia"/>
        </w:rPr>
        <w:t xml:space="preserve">图 </w:t>
      </w:r>
      <w:r>
        <w:t xml:space="preserve">6-8 </w:t>
      </w:r>
      <w:r>
        <w:rPr>
          <w:rFonts w:hint="eastAsia"/>
        </w:rPr>
        <w:t>新组织属性的申请、审批与查询</w:t>
      </w:r>
    </w:p>
    <w:p w14:paraId="085A5E0C" w14:textId="77777777" w:rsidR="00065872" w:rsidRPr="00015F6B" w:rsidRDefault="00065872" w:rsidP="00065872">
      <w:r>
        <w:rPr>
          <w:noProof/>
        </w:rPr>
        <w:drawing>
          <wp:inline distT="0" distB="0" distL="0" distR="0" wp14:anchorId="125893ED" wp14:editId="6B2FB2A7">
            <wp:extent cx="5274310" cy="17976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797685"/>
                    </a:xfrm>
                    <a:prstGeom prst="rect">
                      <a:avLst/>
                    </a:prstGeom>
                  </pic:spPr>
                </pic:pic>
              </a:graphicData>
            </a:graphic>
          </wp:inline>
        </w:drawing>
      </w:r>
    </w:p>
    <w:p w14:paraId="0DD6A623" w14:textId="77777777" w:rsidR="00065872" w:rsidRDefault="00065872" w:rsidP="00065872">
      <w:r>
        <w:rPr>
          <w:noProof/>
        </w:rPr>
        <w:lastRenderedPageBreak/>
        <w:drawing>
          <wp:inline distT="0" distB="0" distL="0" distR="0" wp14:anchorId="1FE59C6B" wp14:editId="46AE7024">
            <wp:extent cx="5274310" cy="243903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39035"/>
                    </a:xfrm>
                    <a:prstGeom prst="rect">
                      <a:avLst/>
                    </a:prstGeom>
                  </pic:spPr>
                </pic:pic>
              </a:graphicData>
            </a:graphic>
          </wp:inline>
        </w:drawing>
      </w:r>
    </w:p>
    <w:p w14:paraId="7EB053E5" w14:textId="77777777" w:rsidR="00065872" w:rsidRDefault="00065872" w:rsidP="00065872">
      <w:pPr>
        <w:pStyle w:val="af"/>
        <w:ind w:firstLine="400"/>
      </w:pPr>
      <w:r>
        <w:rPr>
          <w:rFonts w:hint="eastAsia"/>
        </w:rPr>
        <w:t xml:space="preserve">图 </w:t>
      </w:r>
      <w:r>
        <w:t xml:space="preserve">6-9 </w:t>
      </w:r>
      <w:r>
        <w:rPr>
          <w:rFonts w:hint="eastAsia"/>
        </w:rPr>
        <w:t>新组织属性提交part</w:t>
      </w:r>
      <w:r>
        <w:t>-</w:t>
      </w:r>
      <w:r>
        <w:rPr>
          <w:rFonts w:hint="eastAsia"/>
        </w:rPr>
        <w:t>pk与查询</w:t>
      </w:r>
    </w:p>
    <w:p w14:paraId="4D8F6776" w14:textId="77777777" w:rsidR="00065872" w:rsidRPr="00015F6B" w:rsidRDefault="00065872" w:rsidP="00065872">
      <w:pPr>
        <w:rPr>
          <w:rFonts w:hint="eastAsia"/>
        </w:rPr>
      </w:pPr>
    </w:p>
    <w:p w14:paraId="1180E9AB" w14:textId="77777777" w:rsidR="00065872" w:rsidRDefault="00065872" w:rsidP="00065872">
      <w:pPr>
        <w:rPr>
          <w:rFonts w:hint="eastAsia"/>
        </w:rPr>
      </w:pPr>
      <w:r>
        <w:rPr>
          <w:noProof/>
        </w:rPr>
        <w:drawing>
          <wp:inline distT="0" distB="0" distL="0" distR="0" wp14:anchorId="2D10E28E" wp14:editId="7BD03461">
            <wp:extent cx="5274310" cy="19634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963420"/>
                    </a:xfrm>
                    <a:prstGeom prst="rect">
                      <a:avLst/>
                    </a:prstGeom>
                  </pic:spPr>
                </pic:pic>
              </a:graphicData>
            </a:graphic>
          </wp:inline>
        </w:drawing>
      </w:r>
    </w:p>
    <w:p w14:paraId="199109C2" w14:textId="77777777" w:rsidR="00065872" w:rsidRDefault="00065872" w:rsidP="00065872">
      <w:r>
        <w:rPr>
          <w:noProof/>
        </w:rPr>
        <w:drawing>
          <wp:inline distT="0" distB="0" distL="0" distR="0" wp14:anchorId="7D76626C" wp14:editId="41AACCBC">
            <wp:extent cx="5274310" cy="228219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82190"/>
                    </a:xfrm>
                    <a:prstGeom prst="rect">
                      <a:avLst/>
                    </a:prstGeom>
                  </pic:spPr>
                </pic:pic>
              </a:graphicData>
            </a:graphic>
          </wp:inline>
        </w:drawing>
      </w:r>
    </w:p>
    <w:p w14:paraId="6C3019A3" w14:textId="77777777" w:rsidR="00065872" w:rsidRDefault="00065872" w:rsidP="00065872">
      <w:pPr>
        <w:pStyle w:val="af"/>
        <w:ind w:firstLine="400"/>
      </w:pPr>
      <w:r>
        <w:rPr>
          <w:rFonts w:hint="eastAsia"/>
        </w:rPr>
        <w:t xml:space="preserve">图 </w:t>
      </w:r>
      <w:r>
        <w:t xml:space="preserve">6-10 </w:t>
      </w:r>
      <w:r>
        <w:rPr>
          <w:rFonts w:hint="eastAsia"/>
        </w:rPr>
        <w:t>确认新组织属性与查询</w:t>
      </w:r>
    </w:p>
    <w:p w14:paraId="679558D9" w14:textId="77777777" w:rsidR="00065872" w:rsidRPr="00065872" w:rsidRDefault="00065872" w:rsidP="00065872">
      <w:pPr>
        <w:rPr>
          <w:rFonts w:hint="eastAsia"/>
        </w:rPr>
      </w:pPr>
    </w:p>
    <w:p w14:paraId="40A831BB" w14:textId="7C26846C" w:rsidR="00BE44E8" w:rsidRDefault="00BE44E8" w:rsidP="00BE44E8">
      <w:pPr>
        <w:pStyle w:val="32"/>
      </w:pPr>
      <w:bookmarkStart w:id="29" w:name="_Toc69215540"/>
      <w:r w:rsidRPr="00BE44E8">
        <w:rPr>
          <w:rFonts w:hint="eastAsia"/>
        </w:rPr>
        <w:lastRenderedPageBreak/>
        <w:t>用户申请属性</w:t>
      </w:r>
      <w:bookmarkEnd w:id="29"/>
    </w:p>
    <w:p w14:paraId="2F15B4DA" w14:textId="77777777" w:rsidR="00065872" w:rsidRDefault="00065872" w:rsidP="00065872">
      <w:pPr>
        <w:ind w:firstLineChars="200" w:firstLine="480"/>
      </w:pPr>
      <w:r w:rsidRPr="00015F6B">
        <w:rPr>
          <w:rFonts w:hint="eastAsia"/>
        </w:rPr>
        <w:t>用户需要对自己想要的属性提出申请，被申请人需要处理申请信息，正确适当地授予自身属性。下面我们展示用户</w:t>
      </w:r>
      <w:proofErr w:type="spellStart"/>
      <w:r w:rsidRPr="00015F6B">
        <w:rPr>
          <w:rFonts w:hint="eastAsia"/>
        </w:rPr>
        <w:t>BestThor</w:t>
      </w:r>
      <w:proofErr w:type="spellEnd"/>
      <w:r w:rsidRPr="00015F6B">
        <w:rPr>
          <w:rFonts w:hint="eastAsia"/>
        </w:rPr>
        <w:t>对</w:t>
      </w:r>
      <w:proofErr w:type="spellStart"/>
      <w:r w:rsidRPr="00015F6B">
        <w:rPr>
          <w:rFonts w:hint="eastAsia"/>
        </w:rPr>
        <w:t>weiyan:friend</w:t>
      </w:r>
      <w:proofErr w:type="spellEnd"/>
      <w:r w:rsidRPr="00015F6B">
        <w:rPr>
          <w:rFonts w:hint="eastAsia"/>
        </w:rPr>
        <w:t>属性和</w:t>
      </w:r>
      <w:proofErr w:type="spellStart"/>
      <w:r w:rsidRPr="00015F6B">
        <w:rPr>
          <w:rFonts w:hint="eastAsia"/>
        </w:rPr>
        <w:t>FDUBlockchain:member</w:t>
      </w:r>
      <w:proofErr w:type="spellEnd"/>
      <w:r w:rsidRPr="00015F6B">
        <w:rPr>
          <w:rFonts w:hint="eastAsia"/>
        </w:rPr>
        <w:t>属性的公开申请，如图</w:t>
      </w:r>
      <w:r w:rsidRPr="00015F6B">
        <w:rPr>
          <w:rFonts w:hint="eastAsia"/>
        </w:rPr>
        <w:t>6-1</w:t>
      </w:r>
      <w:r>
        <w:t>1</w:t>
      </w:r>
      <w:r w:rsidRPr="00015F6B">
        <w:rPr>
          <w:rFonts w:hint="eastAsia"/>
        </w:rPr>
        <w:t>所示：</w:t>
      </w:r>
    </w:p>
    <w:p w14:paraId="6EC7E4D6" w14:textId="77777777" w:rsidR="00065872" w:rsidRDefault="00065872" w:rsidP="00065872">
      <w:r>
        <w:rPr>
          <w:noProof/>
        </w:rPr>
        <w:drawing>
          <wp:inline distT="0" distB="0" distL="0" distR="0" wp14:anchorId="73E30529" wp14:editId="6749E529">
            <wp:extent cx="5274310" cy="11004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100455"/>
                    </a:xfrm>
                    <a:prstGeom prst="rect">
                      <a:avLst/>
                    </a:prstGeom>
                  </pic:spPr>
                </pic:pic>
              </a:graphicData>
            </a:graphic>
          </wp:inline>
        </w:drawing>
      </w:r>
    </w:p>
    <w:p w14:paraId="05A2D730" w14:textId="77777777" w:rsidR="00065872" w:rsidRDefault="00065872" w:rsidP="00065872">
      <w:r>
        <w:rPr>
          <w:noProof/>
        </w:rPr>
        <w:drawing>
          <wp:inline distT="0" distB="0" distL="0" distR="0" wp14:anchorId="18E94C0F" wp14:editId="4917A015">
            <wp:extent cx="5274310" cy="1235075"/>
            <wp:effectExtent l="0" t="0" r="254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235075"/>
                    </a:xfrm>
                    <a:prstGeom prst="rect">
                      <a:avLst/>
                    </a:prstGeom>
                  </pic:spPr>
                </pic:pic>
              </a:graphicData>
            </a:graphic>
          </wp:inline>
        </w:drawing>
      </w:r>
    </w:p>
    <w:p w14:paraId="53260036" w14:textId="77777777" w:rsidR="00065872" w:rsidRDefault="00065872" w:rsidP="00065872">
      <w:pPr>
        <w:pStyle w:val="af"/>
        <w:ind w:firstLine="400"/>
      </w:pPr>
      <w:r>
        <w:rPr>
          <w:rFonts w:hint="eastAsia"/>
        </w:rPr>
        <w:t xml:space="preserve">图 </w:t>
      </w:r>
      <w:r>
        <w:t xml:space="preserve">6-11 </w:t>
      </w:r>
      <w:proofErr w:type="spellStart"/>
      <w:r>
        <w:rPr>
          <w:rFonts w:hint="eastAsia"/>
        </w:rPr>
        <w:t>BestThor</w:t>
      </w:r>
      <w:proofErr w:type="spellEnd"/>
      <w:r>
        <w:rPr>
          <w:rFonts w:hint="eastAsia"/>
        </w:rPr>
        <w:t>申请属性</w:t>
      </w:r>
    </w:p>
    <w:p w14:paraId="6CB32169" w14:textId="77777777" w:rsidR="00065872" w:rsidRPr="00065872" w:rsidRDefault="00065872" w:rsidP="00065872">
      <w:pPr>
        <w:rPr>
          <w:rFonts w:hint="eastAsia"/>
          <w:lang w:val="zh-CN"/>
        </w:rPr>
      </w:pPr>
    </w:p>
    <w:p w14:paraId="3BA2BC01" w14:textId="0A08BF45" w:rsidR="00BE44E8" w:rsidRDefault="00BE44E8" w:rsidP="00BE44E8">
      <w:pPr>
        <w:pStyle w:val="32"/>
      </w:pPr>
      <w:bookmarkStart w:id="30" w:name="_Toc69215541"/>
      <w:r w:rsidRPr="00BE44E8">
        <w:rPr>
          <w:rFonts w:hint="eastAsia"/>
        </w:rPr>
        <w:t>用户审批属性</w:t>
      </w:r>
      <w:bookmarkEnd w:id="30"/>
    </w:p>
    <w:p w14:paraId="378F2021" w14:textId="77777777" w:rsidR="00065872" w:rsidRDefault="00065872" w:rsidP="00065872">
      <w:pPr>
        <w:ind w:firstLineChars="200" w:firstLine="480"/>
      </w:pPr>
      <w:r w:rsidRPr="00015F6B">
        <w:rPr>
          <w:rFonts w:hint="eastAsia"/>
        </w:rPr>
        <w:t>针对用户属性的申请，只需要被申请用户的同意即可，而对于组织属性的申请，则需要</w:t>
      </w:r>
      <w:r w:rsidRPr="00015F6B">
        <w:rPr>
          <w:rFonts w:hint="eastAsia"/>
        </w:rPr>
        <w:t>t</w:t>
      </w:r>
      <w:proofErr w:type="gramStart"/>
      <w:r w:rsidRPr="00015F6B">
        <w:rPr>
          <w:rFonts w:hint="eastAsia"/>
        </w:rPr>
        <w:t>个</w:t>
      </w:r>
      <w:proofErr w:type="gramEnd"/>
      <w:r w:rsidRPr="00015F6B">
        <w:rPr>
          <w:rFonts w:hint="eastAsia"/>
        </w:rPr>
        <w:t>组织成员的同意（自身申请的话自己也算）。图</w:t>
      </w:r>
      <w:r w:rsidRPr="00015F6B">
        <w:rPr>
          <w:rFonts w:hint="eastAsia"/>
        </w:rPr>
        <w:t>6-1</w:t>
      </w:r>
      <w:r>
        <w:t>2</w:t>
      </w:r>
      <w:r w:rsidRPr="00015F6B">
        <w:rPr>
          <w:rFonts w:hint="eastAsia"/>
        </w:rPr>
        <w:t>展示了用户</w:t>
      </w:r>
      <w:proofErr w:type="spellStart"/>
      <w:r w:rsidRPr="00015F6B">
        <w:rPr>
          <w:rFonts w:hint="eastAsia"/>
        </w:rPr>
        <w:t>BestThor</w:t>
      </w:r>
      <w:proofErr w:type="spellEnd"/>
      <w:r w:rsidRPr="00015F6B">
        <w:rPr>
          <w:rFonts w:hint="eastAsia"/>
        </w:rPr>
        <w:t>和</w:t>
      </w:r>
      <w:proofErr w:type="spellStart"/>
      <w:r w:rsidRPr="00015F6B">
        <w:rPr>
          <w:rFonts w:hint="eastAsia"/>
        </w:rPr>
        <w:t>weiyan</w:t>
      </w:r>
      <w:proofErr w:type="spellEnd"/>
      <w:r w:rsidRPr="00015F6B">
        <w:rPr>
          <w:rFonts w:hint="eastAsia"/>
        </w:rPr>
        <w:t>对属性的审批过程，可以看到在</w:t>
      </w:r>
      <w:proofErr w:type="spellStart"/>
      <w:r w:rsidRPr="00015F6B">
        <w:rPr>
          <w:rFonts w:hint="eastAsia"/>
        </w:rPr>
        <w:t>cznczn</w:t>
      </w:r>
      <w:proofErr w:type="spellEnd"/>
      <w:r w:rsidRPr="00015F6B">
        <w:rPr>
          <w:rFonts w:hint="eastAsia"/>
        </w:rPr>
        <w:t>“手滑”点击了审批不通过后，</w:t>
      </w:r>
      <w:proofErr w:type="spellStart"/>
      <w:r w:rsidRPr="00015F6B">
        <w:rPr>
          <w:rFonts w:hint="eastAsia"/>
        </w:rPr>
        <w:t>BestThor</w:t>
      </w:r>
      <w:proofErr w:type="spellEnd"/>
      <w:r w:rsidRPr="00015F6B">
        <w:rPr>
          <w:rFonts w:hint="eastAsia"/>
        </w:rPr>
        <w:t>和</w:t>
      </w:r>
      <w:proofErr w:type="spellStart"/>
      <w:r w:rsidRPr="00015F6B">
        <w:rPr>
          <w:rFonts w:hint="eastAsia"/>
        </w:rPr>
        <w:t>weiyan</w:t>
      </w:r>
      <w:proofErr w:type="spellEnd"/>
      <w:r w:rsidRPr="00015F6B">
        <w:rPr>
          <w:rFonts w:hint="eastAsia"/>
        </w:rPr>
        <w:t>审批通过后也能成功申请到属性：</w:t>
      </w:r>
    </w:p>
    <w:p w14:paraId="08D073C6" w14:textId="77777777" w:rsidR="00065872" w:rsidRPr="00015F6B" w:rsidRDefault="00065872" w:rsidP="00065872">
      <w:r>
        <w:rPr>
          <w:noProof/>
        </w:rPr>
        <w:drawing>
          <wp:inline distT="0" distB="0" distL="0" distR="0" wp14:anchorId="03D22C3D" wp14:editId="30F7CFE4">
            <wp:extent cx="5274310" cy="149669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496695"/>
                    </a:xfrm>
                    <a:prstGeom prst="rect">
                      <a:avLst/>
                    </a:prstGeom>
                  </pic:spPr>
                </pic:pic>
              </a:graphicData>
            </a:graphic>
          </wp:inline>
        </w:drawing>
      </w:r>
    </w:p>
    <w:p w14:paraId="3FF627FB" w14:textId="77777777" w:rsidR="00065872" w:rsidRDefault="00065872" w:rsidP="00065872">
      <w:r>
        <w:rPr>
          <w:noProof/>
        </w:rPr>
        <w:lastRenderedPageBreak/>
        <w:drawing>
          <wp:inline distT="0" distB="0" distL="0" distR="0" wp14:anchorId="2DEF2C5B" wp14:editId="4B856052">
            <wp:extent cx="5274310" cy="145669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56690"/>
                    </a:xfrm>
                    <a:prstGeom prst="rect">
                      <a:avLst/>
                    </a:prstGeom>
                  </pic:spPr>
                </pic:pic>
              </a:graphicData>
            </a:graphic>
          </wp:inline>
        </w:drawing>
      </w:r>
    </w:p>
    <w:p w14:paraId="616892BC" w14:textId="77777777" w:rsidR="00065872" w:rsidRPr="00015F6B" w:rsidRDefault="00065872" w:rsidP="00065872">
      <w:pPr>
        <w:jc w:val="center"/>
        <w:rPr>
          <w:b/>
          <w:bCs/>
        </w:rPr>
      </w:pPr>
      <w:r w:rsidRPr="00015F6B">
        <w:rPr>
          <w:rFonts w:hint="eastAsia"/>
          <w:b/>
          <w:bCs/>
        </w:rPr>
        <w:t>图</w:t>
      </w:r>
      <w:r w:rsidRPr="00015F6B">
        <w:rPr>
          <w:rFonts w:hint="eastAsia"/>
          <w:b/>
          <w:bCs/>
        </w:rPr>
        <w:t xml:space="preserve"> </w:t>
      </w:r>
      <w:r w:rsidRPr="00015F6B">
        <w:rPr>
          <w:b/>
          <w:bCs/>
        </w:rPr>
        <w:t>6-1</w:t>
      </w:r>
      <w:r>
        <w:rPr>
          <w:b/>
          <w:bCs/>
        </w:rPr>
        <w:t>2</w:t>
      </w:r>
      <w:r w:rsidRPr="00015F6B">
        <w:rPr>
          <w:b/>
          <w:bCs/>
        </w:rPr>
        <w:t xml:space="preserve"> </w:t>
      </w:r>
      <w:r w:rsidRPr="00015F6B">
        <w:rPr>
          <w:rFonts w:hint="eastAsia"/>
          <w:b/>
          <w:bCs/>
        </w:rPr>
        <w:t>用户审批属性界面</w:t>
      </w:r>
    </w:p>
    <w:p w14:paraId="0C9E7F87" w14:textId="77777777" w:rsidR="00065872" w:rsidRPr="00065872" w:rsidRDefault="00065872" w:rsidP="00065872">
      <w:pPr>
        <w:rPr>
          <w:rFonts w:hint="eastAsia"/>
          <w:lang w:val="zh-CN"/>
        </w:rPr>
      </w:pPr>
    </w:p>
    <w:p w14:paraId="13AB88B6" w14:textId="0E7E5516" w:rsidR="00BE44E8" w:rsidRPr="00BE44E8" w:rsidRDefault="00BE44E8" w:rsidP="00BE44E8">
      <w:pPr>
        <w:pStyle w:val="32"/>
        <w:rPr>
          <w:rFonts w:hint="eastAsia"/>
        </w:rPr>
      </w:pPr>
      <w:bookmarkStart w:id="31" w:name="_Toc69215542"/>
      <w:r w:rsidRPr="00BE44E8">
        <w:rPr>
          <w:rFonts w:hint="eastAsia"/>
        </w:rPr>
        <w:t>组织属性的同步</w:t>
      </w:r>
      <w:bookmarkEnd w:id="31"/>
    </w:p>
    <w:p w14:paraId="62FE840B" w14:textId="77777777" w:rsidR="00065872" w:rsidRDefault="00065872" w:rsidP="00065872">
      <w:pPr>
        <w:ind w:firstLineChars="200" w:firstLine="480"/>
      </w:pPr>
      <w:r w:rsidRPr="00015F6B">
        <w:rPr>
          <w:rFonts w:hint="eastAsia"/>
        </w:rPr>
        <w:t>因为属性审批的过程存在异步的处理（组织），因此需要用户</w:t>
      </w:r>
      <w:proofErr w:type="gramStart"/>
      <w:r w:rsidRPr="00015F6B">
        <w:rPr>
          <w:rFonts w:hint="eastAsia"/>
        </w:rPr>
        <w:t>手动地</w:t>
      </w:r>
      <w:proofErr w:type="gramEnd"/>
      <w:r w:rsidRPr="00015F6B">
        <w:rPr>
          <w:rFonts w:hint="eastAsia"/>
        </w:rPr>
        <w:t>将组织属性审批中包含的部分属性私</w:t>
      </w:r>
      <w:proofErr w:type="gramStart"/>
      <w:r w:rsidRPr="00015F6B">
        <w:rPr>
          <w:rFonts w:hint="eastAsia"/>
        </w:rPr>
        <w:t>钥</w:t>
      </w:r>
      <w:proofErr w:type="gramEnd"/>
      <w:r w:rsidRPr="00015F6B">
        <w:rPr>
          <w:rFonts w:hint="eastAsia"/>
        </w:rPr>
        <w:t>集合成可用的完整属性私</w:t>
      </w:r>
      <w:proofErr w:type="gramStart"/>
      <w:r w:rsidRPr="00015F6B">
        <w:rPr>
          <w:rFonts w:hint="eastAsia"/>
        </w:rPr>
        <w:t>钥</w:t>
      </w:r>
      <w:proofErr w:type="gramEnd"/>
      <w:r w:rsidRPr="00015F6B">
        <w:rPr>
          <w:rFonts w:hint="eastAsia"/>
        </w:rPr>
        <w:t>。见图</w:t>
      </w:r>
      <w:r w:rsidRPr="00015F6B">
        <w:rPr>
          <w:rFonts w:hint="eastAsia"/>
        </w:rPr>
        <w:t>6-</w:t>
      </w:r>
      <w:r>
        <w:t>1</w:t>
      </w:r>
      <w:r w:rsidRPr="00015F6B">
        <w:rPr>
          <w:rFonts w:hint="eastAsia"/>
        </w:rPr>
        <w:t>3</w:t>
      </w:r>
      <w:r w:rsidRPr="00015F6B">
        <w:rPr>
          <w:rFonts w:hint="eastAsia"/>
        </w:rPr>
        <w:t>，在用户基本信息页面最下方有一个同步属性按钮，点击同步属性即可在整条区块链中搜索和自身相关的已经成功的属性申请，并请求合约</w:t>
      </w:r>
      <w:r w:rsidRPr="00015F6B">
        <w:rPr>
          <w:rFonts w:hint="eastAsia"/>
        </w:rPr>
        <w:t>DABE</w:t>
      </w:r>
      <w:r w:rsidRPr="00015F6B">
        <w:rPr>
          <w:rFonts w:hint="eastAsia"/>
        </w:rPr>
        <w:t>集成完整属性私</w:t>
      </w:r>
      <w:proofErr w:type="gramStart"/>
      <w:r w:rsidRPr="00015F6B">
        <w:rPr>
          <w:rFonts w:hint="eastAsia"/>
        </w:rPr>
        <w:t>钥</w:t>
      </w:r>
      <w:proofErr w:type="gramEnd"/>
      <w:r w:rsidRPr="00015F6B">
        <w:rPr>
          <w:rFonts w:hint="eastAsia"/>
        </w:rPr>
        <w:t>（用户属性不需要）并存储。</w:t>
      </w:r>
    </w:p>
    <w:p w14:paraId="591C837E" w14:textId="77777777" w:rsidR="00065872" w:rsidRDefault="00065872" w:rsidP="00065872">
      <w:r>
        <w:rPr>
          <w:noProof/>
        </w:rPr>
        <w:drawing>
          <wp:inline distT="0" distB="0" distL="0" distR="0" wp14:anchorId="70D6F10B" wp14:editId="00EA292A">
            <wp:extent cx="5274310" cy="14370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437005"/>
                    </a:xfrm>
                    <a:prstGeom prst="rect">
                      <a:avLst/>
                    </a:prstGeom>
                  </pic:spPr>
                </pic:pic>
              </a:graphicData>
            </a:graphic>
          </wp:inline>
        </w:drawing>
      </w:r>
    </w:p>
    <w:p w14:paraId="35ED6F63" w14:textId="77777777" w:rsidR="00065872" w:rsidRDefault="00065872" w:rsidP="00065872">
      <w:pPr>
        <w:pStyle w:val="af"/>
        <w:ind w:firstLine="400"/>
      </w:pPr>
      <w:r>
        <w:rPr>
          <w:rFonts w:hint="eastAsia"/>
        </w:rPr>
        <w:t xml:space="preserve">图 </w:t>
      </w:r>
      <w:r>
        <w:t xml:space="preserve">6-13 </w:t>
      </w:r>
      <w:r>
        <w:rPr>
          <w:rFonts w:hint="eastAsia"/>
        </w:rPr>
        <w:t>用户基本信息</w:t>
      </w:r>
    </w:p>
    <w:p w14:paraId="5E162C3A" w14:textId="77777777" w:rsidR="00BE44E8" w:rsidRPr="00BE44E8" w:rsidRDefault="00BE44E8" w:rsidP="00BE44E8">
      <w:pPr>
        <w:pStyle w:val="a2"/>
        <w:ind w:firstLine="480"/>
        <w:rPr>
          <w:rFonts w:hint="eastAsia"/>
          <w:lang w:val="zh-CN"/>
        </w:rPr>
      </w:pPr>
    </w:p>
    <w:p w14:paraId="19AA5EEA" w14:textId="3239CE9B" w:rsidR="00B46D96" w:rsidRDefault="00BE44E8" w:rsidP="00BE44E8">
      <w:pPr>
        <w:pStyle w:val="23"/>
      </w:pPr>
      <w:bookmarkStart w:id="32" w:name="_Toc69215543"/>
      <w:r w:rsidRPr="00BE44E8">
        <w:rPr>
          <w:rFonts w:hint="eastAsia"/>
        </w:rPr>
        <w:t>文件共享管理</w:t>
      </w:r>
      <w:bookmarkEnd w:id="32"/>
    </w:p>
    <w:p w14:paraId="7DD428E1" w14:textId="38BF40A2" w:rsidR="00065872" w:rsidRPr="00065872" w:rsidRDefault="00065872" w:rsidP="00065872">
      <w:pPr>
        <w:pStyle w:val="a2"/>
        <w:ind w:firstLine="480"/>
        <w:rPr>
          <w:rFonts w:hint="eastAsia"/>
          <w:lang w:val="zh-CN"/>
        </w:rPr>
      </w:pPr>
      <w:r>
        <w:rPr>
          <w:rFonts w:hint="eastAsia"/>
          <w:lang w:val="zh-CN"/>
        </w:rPr>
        <w:t>负责对要共享的文件使用属性密码算法进行加解密。</w:t>
      </w:r>
    </w:p>
    <w:p w14:paraId="571CAF40" w14:textId="05F078AD" w:rsidR="00BE44E8" w:rsidRDefault="00BE44E8" w:rsidP="00BE44E8">
      <w:pPr>
        <w:pStyle w:val="32"/>
      </w:pPr>
      <w:bookmarkStart w:id="33" w:name="_Toc69215544"/>
      <w:r w:rsidRPr="00BE44E8">
        <w:rPr>
          <w:rFonts w:hint="eastAsia"/>
        </w:rPr>
        <w:t>加密分享</w:t>
      </w:r>
      <w:bookmarkEnd w:id="33"/>
    </w:p>
    <w:p w14:paraId="5BE36B73" w14:textId="77777777" w:rsidR="00065872" w:rsidRDefault="00065872" w:rsidP="00065872">
      <w:pPr>
        <w:ind w:firstLineChars="200" w:firstLine="480"/>
      </w:pPr>
      <w:r w:rsidRPr="00BE44E8">
        <w:rPr>
          <w:rFonts w:hint="eastAsia"/>
        </w:rPr>
        <w:t>用户可以通过标签来分享加密后的信息，并通过灵活的访问控制策略来控制信息分享的人群。以图</w:t>
      </w:r>
      <w:r w:rsidRPr="00BE44E8">
        <w:rPr>
          <w:rFonts w:hint="eastAsia"/>
        </w:rPr>
        <w:t>6-1</w:t>
      </w:r>
      <w:r>
        <w:t>4</w:t>
      </w:r>
      <w:r w:rsidRPr="00BE44E8">
        <w:rPr>
          <w:rFonts w:hint="eastAsia"/>
        </w:rPr>
        <w:t>为例，用户</w:t>
      </w:r>
      <w:proofErr w:type="spellStart"/>
      <w:r w:rsidRPr="00BE44E8">
        <w:rPr>
          <w:rFonts w:hint="eastAsia"/>
        </w:rPr>
        <w:t>cznczn</w:t>
      </w:r>
      <w:proofErr w:type="spellEnd"/>
      <w:r w:rsidRPr="00BE44E8">
        <w:rPr>
          <w:rFonts w:hint="eastAsia"/>
        </w:rPr>
        <w:t>发布了一条消息，指定自己的朋</w:t>
      </w:r>
      <w:r w:rsidRPr="00BE44E8">
        <w:rPr>
          <w:rFonts w:hint="eastAsia"/>
        </w:rPr>
        <w:lastRenderedPageBreak/>
        <w:t>友或者</w:t>
      </w:r>
      <w:proofErr w:type="spellStart"/>
      <w:r w:rsidRPr="00BE44E8">
        <w:rPr>
          <w:rFonts w:hint="eastAsia"/>
        </w:rPr>
        <w:t>weiyan</w:t>
      </w:r>
      <w:proofErr w:type="spellEnd"/>
      <w:r w:rsidRPr="00BE44E8">
        <w:rPr>
          <w:rFonts w:hint="eastAsia"/>
        </w:rPr>
        <w:t>朋友中拥有组织属性</w:t>
      </w:r>
      <w:proofErr w:type="spellStart"/>
      <w:r w:rsidRPr="00BE44E8">
        <w:rPr>
          <w:rFonts w:hint="eastAsia"/>
        </w:rPr>
        <w:t>FDUBlockchain:member</w:t>
      </w:r>
      <w:proofErr w:type="spellEnd"/>
      <w:r w:rsidRPr="00BE44E8">
        <w:rPr>
          <w:rFonts w:hint="eastAsia"/>
        </w:rPr>
        <w:t>的人可以查看</w:t>
      </w:r>
      <w:r>
        <w:rPr>
          <w:rFonts w:hint="eastAsia"/>
        </w:rPr>
        <w:t>：</w:t>
      </w:r>
    </w:p>
    <w:p w14:paraId="3E9E07A6" w14:textId="77777777" w:rsidR="00065872" w:rsidRDefault="00065872" w:rsidP="00065872">
      <w:pPr>
        <w:rPr>
          <w:rFonts w:hint="eastAsia"/>
        </w:rPr>
      </w:pPr>
      <w:r>
        <w:rPr>
          <w:noProof/>
        </w:rPr>
        <w:drawing>
          <wp:inline distT="0" distB="0" distL="0" distR="0" wp14:anchorId="1F315329" wp14:editId="42500630">
            <wp:extent cx="5274310" cy="9493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49325"/>
                    </a:xfrm>
                    <a:prstGeom prst="rect">
                      <a:avLst/>
                    </a:prstGeom>
                  </pic:spPr>
                </pic:pic>
              </a:graphicData>
            </a:graphic>
          </wp:inline>
        </w:drawing>
      </w:r>
    </w:p>
    <w:p w14:paraId="75523CE4" w14:textId="130A456B" w:rsidR="00065872" w:rsidRDefault="00065872" w:rsidP="00065872">
      <w:pPr>
        <w:jc w:val="center"/>
        <w:rPr>
          <w:b/>
          <w:bCs/>
        </w:rPr>
      </w:pPr>
      <w:r w:rsidRPr="00065872">
        <w:rPr>
          <w:rFonts w:hint="eastAsia"/>
          <w:b/>
          <w:bCs/>
        </w:rPr>
        <w:t>图</w:t>
      </w:r>
      <w:r w:rsidRPr="00065872">
        <w:rPr>
          <w:rFonts w:hint="eastAsia"/>
          <w:b/>
          <w:bCs/>
        </w:rPr>
        <w:t xml:space="preserve"> </w:t>
      </w:r>
      <w:r w:rsidRPr="00065872">
        <w:rPr>
          <w:b/>
          <w:bCs/>
        </w:rPr>
        <w:t xml:space="preserve">6-14 </w:t>
      </w:r>
      <w:r w:rsidRPr="00065872">
        <w:rPr>
          <w:rFonts w:hint="eastAsia"/>
          <w:b/>
          <w:bCs/>
        </w:rPr>
        <w:t>加密分享</w:t>
      </w:r>
    </w:p>
    <w:p w14:paraId="0C15D584" w14:textId="77777777" w:rsidR="00065872" w:rsidRPr="00065872" w:rsidRDefault="00065872" w:rsidP="00065872">
      <w:pPr>
        <w:jc w:val="center"/>
        <w:rPr>
          <w:rFonts w:hint="eastAsia"/>
          <w:b/>
          <w:bCs/>
          <w:lang w:val="zh-CN"/>
        </w:rPr>
      </w:pPr>
    </w:p>
    <w:p w14:paraId="644E0F53" w14:textId="3CACF2E8" w:rsidR="00BE44E8" w:rsidRDefault="00BE44E8" w:rsidP="00BE44E8">
      <w:pPr>
        <w:pStyle w:val="32"/>
      </w:pPr>
      <w:bookmarkStart w:id="34" w:name="_Toc69215545"/>
      <w:r w:rsidRPr="00BE44E8">
        <w:rPr>
          <w:rFonts w:hint="eastAsia"/>
        </w:rPr>
        <w:t>查询解密</w:t>
      </w:r>
      <w:bookmarkEnd w:id="34"/>
    </w:p>
    <w:p w14:paraId="545C6F5D" w14:textId="77777777" w:rsidR="00065872" w:rsidRDefault="00065872" w:rsidP="00065872">
      <w:pPr>
        <w:ind w:firstLineChars="200" w:firstLine="480"/>
      </w:pPr>
      <w:r w:rsidRPr="00BE44E8">
        <w:rPr>
          <w:rFonts w:hint="eastAsia"/>
        </w:rPr>
        <w:t>以图</w:t>
      </w:r>
      <w:r w:rsidRPr="00BE44E8">
        <w:rPr>
          <w:rFonts w:hint="eastAsia"/>
        </w:rPr>
        <w:t>6-1</w:t>
      </w:r>
      <w:r>
        <w:t>4</w:t>
      </w:r>
      <w:r>
        <w:rPr>
          <w:rFonts w:hint="eastAsia"/>
        </w:rPr>
        <w:t>设置的访问控制策略</w:t>
      </w:r>
      <w:r w:rsidRPr="00BE44E8">
        <w:rPr>
          <w:rFonts w:hint="eastAsia"/>
        </w:rPr>
        <w:t>为例</w:t>
      </w:r>
      <w:r>
        <w:rPr>
          <w:rFonts w:hint="eastAsia"/>
        </w:rPr>
        <w:t>，</w:t>
      </w:r>
      <w:proofErr w:type="spellStart"/>
      <w:r w:rsidRPr="00BE44E8">
        <w:rPr>
          <w:rFonts w:hint="eastAsia"/>
        </w:rPr>
        <w:t>weiyan</w:t>
      </w:r>
      <w:proofErr w:type="spellEnd"/>
      <w:r w:rsidRPr="00BE44E8">
        <w:rPr>
          <w:rFonts w:hint="eastAsia"/>
        </w:rPr>
        <w:t>和</w:t>
      </w:r>
      <w:proofErr w:type="spellStart"/>
      <w:r w:rsidRPr="00BE44E8">
        <w:rPr>
          <w:rFonts w:hint="eastAsia"/>
        </w:rPr>
        <w:t>BestThor</w:t>
      </w:r>
      <w:proofErr w:type="spellEnd"/>
      <w:r w:rsidRPr="00BE44E8">
        <w:rPr>
          <w:rFonts w:hint="eastAsia"/>
        </w:rPr>
        <w:t>分别作为两个条件的满足者都可以查看该消息，而用户</w:t>
      </w:r>
      <w:r w:rsidRPr="00BE44E8">
        <w:rPr>
          <w:rFonts w:hint="eastAsia"/>
        </w:rPr>
        <w:t>weiyan1</w:t>
      </w:r>
      <w:r w:rsidRPr="00BE44E8">
        <w:rPr>
          <w:rFonts w:hint="eastAsia"/>
        </w:rPr>
        <w:t>不能看到该消息，如图</w:t>
      </w:r>
      <w:r w:rsidRPr="00BE44E8">
        <w:rPr>
          <w:rFonts w:hint="eastAsia"/>
        </w:rPr>
        <w:t>6-1</w:t>
      </w:r>
      <w:r>
        <w:t>5</w:t>
      </w:r>
      <w:r w:rsidRPr="00BE44E8">
        <w:rPr>
          <w:rFonts w:hint="eastAsia"/>
        </w:rPr>
        <w:t>所示。</w:t>
      </w:r>
    </w:p>
    <w:p w14:paraId="792918BA" w14:textId="77777777" w:rsidR="00065872" w:rsidRPr="00BE44E8" w:rsidRDefault="00065872" w:rsidP="00065872">
      <w:r>
        <w:rPr>
          <w:noProof/>
        </w:rPr>
        <w:drawing>
          <wp:inline distT="0" distB="0" distL="0" distR="0" wp14:anchorId="7D4A21EA" wp14:editId="2003FE67">
            <wp:extent cx="5274310" cy="12268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226820"/>
                    </a:xfrm>
                    <a:prstGeom prst="rect">
                      <a:avLst/>
                    </a:prstGeom>
                  </pic:spPr>
                </pic:pic>
              </a:graphicData>
            </a:graphic>
          </wp:inline>
        </w:drawing>
      </w:r>
    </w:p>
    <w:p w14:paraId="38A67E86" w14:textId="77777777" w:rsidR="00065872" w:rsidRDefault="00065872" w:rsidP="00065872">
      <w:r>
        <w:rPr>
          <w:noProof/>
        </w:rPr>
        <w:drawing>
          <wp:inline distT="0" distB="0" distL="0" distR="0" wp14:anchorId="54437A93" wp14:editId="3BC24C58">
            <wp:extent cx="5274310" cy="11893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189355"/>
                    </a:xfrm>
                    <a:prstGeom prst="rect">
                      <a:avLst/>
                    </a:prstGeom>
                  </pic:spPr>
                </pic:pic>
              </a:graphicData>
            </a:graphic>
          </wp:inline>
        </w:drawing>
      </w:r>
    </w:p>
    <w:p w14:paraId="6650A455" w14:textId="77777777" w:rsidR="00065872" w:rsidRDefault="00065872" w:rsidP="00065872">
      <w:r>
        <w:rPr>
          <w:noProof/>
        </w:rPr>
        <w:drawing>
          <wp:inline distT="0" distB="0" distL="0" distR="0" wp14:anchorId="27F797DF" wp14:editId="608A1FED">
            <wp:extent cx="5274310" cy="117538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175385"/>
                    </a:xfrm>
                    <a:prstGeom prst="rect">
                      <a:avLst/>
                    </a:prstGeom>
                  </pic:spPr>
                </pic:pic>
              </a:graphicData>
            </a:graphic>
          </wp:inline>
        </w:drawing>
      </w:r>
    </w:p>
    <w:p w14:paraId="51EF92D6" w14:textId="3EBD3FEC" w:rsidR="00065872" w:rsidRPr="00065872" w:rsidRDefault="00065872" w:rsidP="00065872">
      <w:pPr>
        <w:jc w:val="center"/>
        <w:rPr>
          <w:rFonts w:hint="eastAsia"/>
          <w:b/>
          <w:bCs/>
          <w:lang w:val="zh-CN"/>
        </w:rPr>
      </w:pPr>
      <w:r w:rsidRPr="00065872">
        <w:rPr>
          <w:rFonts w:hint="eastAsia"/>
          <w:b/>
          <w:bCs/>
        </w:rPr>
        <w:t>图</w:t>
      </w:r>
      <w:r w:rsidRPr="00065872">
        <w:rPr>
          <w:rFonts w:hint="eastAsia"/>
          <w:b/>
          <w:bCs/>
        </w:rPr>
        <w:t xml:space="preserve"> </w:t>
      </w:r>
      <w:r w:rsidRPr="00065872">
        <w:rPr>
          <w:b/>
          <w:bCs/>
        </w:rPr>
        <w:t xml:space="preserve">6-15 </w:t>
      </w:r>
      <w:r w:rsidRPr="00065872">
        <w:rPr>
          <w:rFonts w:hint="eastAsia"/>
          <w:b/>
          <w:bCs/>
        </w:rPr>
        <w:t>三个不同用户的查询与解密</w:t>
      </w:r>
    </w:p>
    <w:bookmarkEnd w:id="19"/>
    <w:p w14:paraId="4A274A8C" w14:textId="6F0362FA" w:rsidR="00BE44E8" w:rsidRDefault="00BE44E8" w:rsidP="00BE44E8">
      <w:pPr>
        <w:pStyle w:val="af"/>
        <w:ind w:firstLine="400"/>
      </w:pPr>
    </w:p>
    <w:p w14:paraId="617B7870" w14:textId="77777777" w:rsidR="00BE44E8" w:rsidRDefault="00BE44E8">
      <w:pPr>
        <w:rPr>
          <w:rFonts w:hint="eastAsia"/>
        </w:rPr>
      </w:pPr>
    </w:p>
    <w:sectPr w:rsidR="00BE44E8">
      <w:headerReference w:type="default" r:id="rId39"/>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C70A9E" w14:textId="77777777" w:rsidR="00D14294" w:rsidRDefault="00D14294">
      <w:pPr>
        <w:spacing w:line="240" w:lineRule="auto"/>
      </w:pPr>
      <w:r>
        <w:separator/>
      </w:r>
    </w:p>
  </w:endnote>
  <w:endnote w:type="continuationSeparator" w:id="0">
    <w:p w14:paraId="4DBDE0FC" w14:textId="77777777" w:rsidR="00D14294" w:rsidRDefault="00D142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DDFBE" w14:textId="6E4B8627" w:rsidR="00B46D96" w:rsidRDefault="001500F7">
    <w:pPr>
      <w:pStyle w:val="aff8"/>
      <w:jc w:val="center"/>
      <w:rPr>
        <w:sz w:val="20"/>
      </w:rPr>
    </w:pPr>
    <w:r>
      <w:rPr>
        <w:rFonts w:hint="eastAsia"/>
        <w:sz w:val="20"/>
      </w:rPr>
      <w:t>复旦大学</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AAB9A" w14:textId="77777777" w:rsidR="00D14294" w:rsidRDefault="00D14294">
      <w:pPr>
        <w:spacing w:line="240" w:lineRule="auto"/>
      </w:pPr>
      <w:r>
        <w:separator/>
      </w:r>
    </w:p>
  </w:footnote>
  <w:footnote w:type="continuationSeparator" w:id="0">
    <w:p w14:paraId="12633A25" w14:textId="77777777" w:rsidR="00D14294" w:rsidRDefault="00D142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AB41" w14:textId="77777777" w:rsidR="00B46D96" w:rsidRDefault="00D14294">
    <w:pPr>
      <w:pStyle w:val="affb"/>
      <w:jc w:val="right"/>
    </w:pPr>
    <w:r>
      <w:rPr>
        <w:noProof/>
        <w:lang w:val="en-US"/>
      </w:rPr>
      <mc:AlternateContent>
        <mc:Choice Requires="wps">
          <w:drawing>
            <wp:anchor distT="0" distB="0" distL="114300" distR="114300" simplePos="0" relativeHeight="251659264" behindDoc="0" locked="0" layoutInCell="1" allowOverlap="1" wp14:anchorId="20F86377" wp14:editId="740C8925">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EF9BAF" w14:textId="77777777" w:rsidR="00B46D96" w:rsidRDefault="00D14294">
                          <w:pPr>
                            <w:pStyle w:val="affb"/>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0F86377" id="_x0000_t202" coordsize="21600,21600" o:spt="202" path="m,l,21600r21600,l21600,xe">
              <v:stroke joinstyle="miter"/>
              <v:path gradientshapeok="t" o:connecttype="rect"/>
            </v:shapetype>
            <v:shape id="文本框 5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AWo7GMCAAAMBQAADgAAAAAAAAAAAAAAAAAuAgAAZHJzL2Uyb0RvYy54&#10;bWxQSwECLQAUAAYACAAAACEAcarRudcAAAAFAQAADwAAAAAAAAAAAAAAAAC9BAAAZHJzL2Rvd25y&#10;ZXYueG1sUEsFBgAAAAAEAAQA8wAAAMEFAAAAAA==&#10;" filled="f" stroked="f" strokeweight=".5pt">
              <v:textbox style="mso-fit-shape-to-text:t" inset="0,0,0,0">
                <w:txbxContent>
                  <w:p w14:paraId="3BEF9BAF" w14:textId="77777777" w:rsidR="00B46D96" w:rsidRDefault="00D14294">
                    <w:pPr>
                      <w:pStyle w:val="affb"/>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w10:wrap anchorx="margin"/>
            </v:shape>
          </w:pict>
        </mc:Fallback>
      </mc:AlternateContent>
    </w:r>
  </w:p>
  <w:p w14:paraId="12D8C597" w14:textId="77777777" w:rsidR="00B46D96" w:rsidRDefault="00D14294">
    <w:pPr>
      <w:pStyle w:val="affb"/>
      <w:jc w:val="left"/>
      <w:rPr>
        <w:lang w:val="en-US"/>
      </w:rPr>
    </w:pPr>
    <w:r>
      <w:rPr>
        <w:rFonts w:hint="eastAsia"/>
        <w:lang w:val="en-US"/>
      </w:rPr>
      <w:t>用户手册</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03024" w14:textId="77777777" w:rsidR="00B46D96" w:rsidRDefault="00D14294">
    <w:pPr>
      <w:pStyle w:val="affb"/>
      <w:jc w:val="right"/>
    </w:pPr>
    <w:r>
      <w:rPr>
        <w:noProof/>
        <w:lang w:val="en-US"/>
      </w:rPr>
      <mc:AlternateContent>
        <mc:Choice Requires="wps">
          <w:drawing>
            <wp:anchor distT="0" distB="0" distL="114300" distR="114300" simplePos="0" relativeHeight="251660288" behindDoc="0" locked="0" layoutInCell="1" allowOverlap="1" wp14:anchorId="1FF64422" wp14:editId="45A0913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F1209C8" w14:textId="77777777" w:rsidR="00B46D96" w:rsidRDefault="00D14294">
                          <w:pPr>
                            <w:pStyle w:val="affb"/>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FF64422" id="_x0000_t202" coordsize="21600,21600" o:spt="202" path="m,l,21600r21600,l21600,xe">
              <v:stroke joinstyle="miter"/>
              <v:path gradientshapeok="t" o:connecttype="rect"/>
            </v:shapetype>
            <v:shape id="文本框 52"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QSpu3WMCAAATBQAADgAAAAAAAAAAAAAAAAAuAgAAZHJzL2Uyb0RvYy54&#10;bWxQSwECLQAUAAYACAAAACEAcarRudcAAAAFAQAADwAAAAAAAAAAAAAAAAC9BAAAZHJzL2Rvd25y&#10;ZXYueG1sUEsFBgAAAAAEAAQA8wAAAMEFAAAAAA==&#10;" filled="f" stroked="f" strokeweight=".5pt">
              <v:textbox style="mso-fit-shape-to-text:t" inset="0,0,0,0">
                <w:txbxContent>
                  <w:p w14:paraId="5F1209C8" w14:textId="77777777" w:rsidR="00B46D96" w:rsidRDefault="00D14294">
                    <w:pPr>
                      <w:pStyle w:val="affb"/>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v:textbox>
              <w10:wrap anchorx="margin"/>
            </v:shape>
          </w:pict>
        </mc:Fallback>
      </mc:AlternateContent>
    </w:r>
  </w:p>
  <w:p w14:paraId="1423B0DE" w14:textId="3C63ED42" w:rsidR="00B46D96" w:rsidRDefault="001500F7">
    <w:pPr>
      <w:pStyle w:val="affb"/>
      <w:jc w:val="left"/>
      <w:rPr>
        <w:lang w:val="en-US"/>
      </w:rPr>
    </w:pPr>
    <w:r>
      <w:rPr>
        <w:rFonts w:hint="eastAsia"/>
        <w:lang w:val="en-US"/>
      </w:rPr>
      <w:t>细粒度权限管理</w:t>
    </w:r>
    <w:r w:rsidR="00D14294">
      <w:rPr>
        <w:rFonts w:hint="eastAsia"/>
        <w:lang w:val="en-US"/>
      </w:rPr>
      <w:t>系统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A"/>
    <w:multiLevelType w:val="singleLevel"/>
    <w:tmpl w:val="0000000A"/>
    <w:lvl w:ilvl="0">
      <w:start w:val="1"/>
      <w:numFmt w:val="decimal"/>
      <w:pStyle w:val="2"/>
      <w:lvlText w:val="%1."/>
      <w:lvlJc w:val="left"/>
      <w:pPr>
        <w:tabs>
          <w:tab w:val="left" w:pos="780"/>
        </w:tabs>
        <w:ind w:left="780" w:hanging="360"/>
      </w:pPr>
    </w:lvl>
  </w:abstractNum>
  <w:abstractNum w:abstractNumId="1" w15:restartNumberingAfterBreak="0">
    <w:nsid w:val="0000000B"/>
    <w:multiLevelType w:val="singleLevel"/>
    <w:tmpl w:val="0000000B"/>
    <w:lvl w:ilvl="0">
      <w:start w:val="1"/>
      <w:numFmt w:val="bullet"/>
      <w:pStyle w:val="5"/>
      <w:lvlText w:val=""/>
      <w:lvlJc w:val="left"/>
      <w:pPr>
        <w:tabs>
          <w:tab w:val="left" w:pos="2040"/>
        </w:tabs>
        <w:ind w:left="2040" w:hanging="360"/>
      </w:pPr>
      <w:rPr>
        <w:rFonts w:ascii="Wingdings" w:hAnsi="Wingdings" w:hint="default"/>
      </w:rPr>
    </w:lvl>
  </w:abstractNum>
  <w:abstractNum w:abstractNumId="2" w15:restartNumberingAfterBreak="0">
    <w:nsid w:val="0000000C"/>
    <w:multiLevelType w:val="singleLevel"/>
    <w:tmpl w:val="0000000C"/>
    <w:lvl w:ilvl="0">
      <w:start w:val="1"/>
      <w:numFmt w:val="decimal"/>
      <w:pStyle w:val="50"/>
      <w:lvlText w:val="%1."/>
      <w:lvlJc w:val="left"/>
      <w:pPr>
        <w:tabs>
          <w:tab w:val="left" w:pos="2040"/>
        </w:tabs>
        <w:ind w:left="2040" w:hanging="360"/>
      </w:pPr>
    </w:lvl>
  </w:abstractNum>
  <w:abstractNum w:abstractNumId="3" w15:restartNumberingAfterBreak="0">
    <w:nsid w:val="0000000D"/>
    <w:multiLevelType w:val="singleLevel"/>
    <w:tmpl w:val="0000000D"/>
    <w:lvl w:ilvl="0">
      <w:start w:val="1"/>
      <w:numFmt w:val="bullet"/>
      <w:pStyle w:val="3"/>
      <w:lvlText w:val=""/>
      <w:lvlJc w:val="left"/>
      <w:pPr>
        <w:tabs>
          <w:tab w:val="left" w:pos="1200"/>
        </w:tabs>
        <w:ind w:left="1200" w:hanging="360"/>
      </w:pPr>
      <w:rPr>
        <w:rFonts w:ascii="Wingdings" w:hAnsi="Wingdings" w:hint="default"/>
      </w:rPr>
    </w:lvl>
  </w:abstractNum>
  <w:abstractNum w:abstractNumId="4" w15:restartNumberingAfterBreak="0">
    <w:nsid w:val="0000000E"/>
    <w:multiLevelType w:val="multilevel"/>
    <w:tmpl w:val="0000000E"/>
    <w:lvl w:ilvl="0">
      <w:start w:val="1"/>
      <w:numFmt w:val="decimal"/>
      <w:isLgl/>
      <w:suff w:val="space"/>
      <w:lvlText w:val="%1"/>
      <w:lvlJc w:val="left"/>
      <w:pPr>
        <w:ind w:left="432" w:hanging="432"/>
      </w:pPr>
      <w:rPr>
        <w:rFonts w:ascii="Arial" w:hAnsi="Arial" w:hint="default"/>
        <w:b/>
        <w:i w:val="0"/>
        <w:caps w:val="0"/>
        <w:strike w:val="0"/>
        <w:dstrike w:val="0"/>
        <w:vanish w:val="0"/>
        <w:color w:val="000000"/>
        <w:sz w:val="30"/>
        <w:vertAlign w:val="baseline"/>
        <w14:shadow w14:blurRad="0" w14:dist="0" w14:dir="0" w14:sx="0" w14:sy="0" w14:kx="0" w14:ky="0" w14:algn="none">
          <w14:srgbClr w14:val="000000"/>
        </w14:shadow>
      </w:rPr>
    </w:lvl>
    <w:lvl w:ilvl="1">
      <w:start w:val="1"/>
      <w:numFmt w:val="decimal"/>
      <w:isLgl/>
      <w:suff w:val="space"/>
      <w:lvlText w:val="%1.%2"/>
      <w:lvlJc w:val="left"/>
      <w:pPr>
        <w:ind w:left="576" w:hanging="576"/>
      </w:pPr>
      <w:rPr>
        <w:rFonts w:ascii="Arial" w:hAnsi="Arial" w:hint="default"/>
        <w:b/>
        <w:i w:val="0"/>
        <w:caps w:val="0"/>
        <w:strike w:val="0"/>
        <w:dstrike w:val="0"/>
        <w:vanish w:val="0"/>
        <w:color w:val="000000"/>
        <w:sz w:val="28"/>
        <w:vertAlign w:val="baseline"/>
        <w14:shadow w14:blurRad="0" w14:dist="0" w14:dir="0" w14:sx="0" w14:sy="0" w14:kx="0" w14:ky="0" w14:algn="none">
          <w14:srgbClr w14:val="000000"/>
        </w14:shadow>
      </w:rPr>
    </w:lvl>
    <w:lvl w:ilvl="2">
      <w:start w:val="1"/>
      <w:numFmt w:val="decimal"/>
      <w:pStyle w:val="1"/>
      <w:suff w:val="space"/>
      <w:lvlText w:val="%1.%2.%3"/>
      <w:lvlJc w:val="left"/>
      <w:pPr>
        <w:ind w:left="720" w:hanging="720"/>
      </w:pPr>
      <w:rPr>
        <w:rFonts w:ascii="Arial" w:hAnsi="Arial" w:hint="default"/>
        <w:b/>
        <w:i w:val="0"/>
        <w:sz w:val="24"/>
      </w:rPr>
    </w:lvl>
    <w:lvl w:ilvl="3">
      <w:start w:val="1"/>
      <w:numFmt w:val="decimal"/>
      <w:suff w:val="space"/>
      <w:lvlText w:val="%1.%2.%3.%4"/>
      <w:lvlJc w:val="left"/>
      <w:pPr>
        <w:ind w:left="-864" w:firstLine="864"/>
      </w:pPr>
      <w:rPr>
        <w:rFonts w:ascii="Arial" w:hAnsi="Arial" w:hint="default"/>
        <w:b/>
        <w:i w:val="0"/>
        <w:sz w:val="21"/>
      </w:rPr>
    </w:lvl>
    <w:lvl w:ilvl="4">
      <w:start w:val="1"/>
      <w:numFmt w:val="decimal"/>
      <w:suff w:val="space"/>
      <w:lvlText w:val="%1.%2.%3.%4.%5"/>
      <w:lvlJc w:val="left"/>
      <w:pPr>
        <w:ind w:left="1008" w:hanging="1008"/>
      </w:pPr>
      <w:rPr>
        <w:rFonts w:ascii="Arial" w:hAnsi="Arial" w:hint="default"/>
        <w:sz w:val="21"/>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 w15:restartNumberingAfterBreak="0">
    <w:nsid w:val="0000000F"/>
    <w:multiLevelType w:val="singleLevel"/>
    <w:tmpl w:val="0000000F"/>
    <w:lvl w:ilvl="0">
      <w:start w:val="1"/>
      <w:numFmt w:val="bullet"/>
      <w:pStyle w:val="10"/>
      <w:lvlText w:val=""/>
      <w:lvlJc w:val="left"/>
      <w:pPr>
        <w:tabs>
          <w:tab w:val="left" w:pos="425"/>
        </w:tabs>
        <w:ind w:left="425" w:hanging="425"/>
      </w:pPr>
      <w:rPr>
        <w:rFonts w:ascii="Wingdings" w:hAnsi="Wingdings" w:hint="default"/>
      </w:rPr>
    </w:lvl>
  </w:abstractNum>
  <w:abstractNum w:abstractNumId="6" w15:restartNumberingAfterBreak="0">
    <w:nsid w:val="00000010"/>
    <w:multiLevelType w:val="singleLevel"/>
    <w:tmpl w:val="00000010"/>
    <w:lvl w:ilvl="0">
      <w:start w:val="1"/>
      <w:numFmt w:val="decimal"/>
      <w:pStyle w:val="4"/>
      <w:lvlText w:val="%1."/>
      <w:lvlJc w:val="left"/>
      <w:pPr>
        <w:tabs>
          <w:tab w:val="left" w:pos="1620"/>
        </w:tabs>
        <w:ind w:left="1620" w:hanging="360"/>
      </w:pPr>
    </w:lvl>
  </w:abstractNum>
  <w:abstractNum w:abstractNumId="7" w15:restartNumberingAfterBreak="0">
    <w:nsid w:val="00000011"/>
    <w:multiLevelType w:val="singleLevel"/>
    <w:tmpl w:val="00000011"/>
    <w:lvl w:ilvl="0">
      <w:start w:val="1"/>
      <w:numFmt w:val="decimal"/>
      <w:pStyle w:val="30"/>
      <w:lvlText w:val="%1."/>
      <w:lvlJc w:val="left"/>
      <w:pPr>
        <w:tabs>
          <w:tab w:val="left" w:pos="1200"/>
        </w:tabs>
        <w:ind w:left="1200" w:hanging="360"/>
      </w:pPr>
    </w:lvl>
  </w:abstractNum>
  <w:abstractNum w:abstractNumId="8" w15:restartNumberingAfterBreak="0">
    <w:nsid w:val="00000012"/>
    <w:multiLevelType w:val="singleLevel"/>
    <w:tmpl w:val="00000012"/>
    <w:lvl w:ilvl="0">
      <w:start w:val="1"/>
      <w:numFmt w:val="decimal"/>
      <w:pStyle w:val="20"/>
      <w:lvlText w:val="%1)"/>
      <w:lvlJc w:val="left"/>
      <w:pPr>
        <w:tabs>
          <w:tab w:val="left" w:pos="425"/>
        </w:tabs>
        <w:ind w:left="425" w:hanging="425"/>
      </w:pPr>
    </w:lvl>
  </w:abstractNum>
  <w:abstractNum w:abstractNumId="9" w15:restartNumberingAfterBreak="0">
    <w:nsid w:val="00000013"/>
    <w:multiLevelType w:val="singleLevel"/>
    <w:tmpl w:val="00000013"/>
    <w:lvl w:ilvl="0">
      <w:start w:val="1"/>
      <w:numFmt w:val="bullet"/>
      <w:pStyle w:val="40"/>
      <w:lvlText w:val=""/>
      <w:lvlJc w:val="left"/>
      <w:pPr>
        <w:tabs>
          <w:tab w:val="left" w:pos="1620"/>
        </w:tabs>
        <w:ind w:left="1620" w:hanging="360"/>
      </w:pPr>
      <w:rPr>
        <w:rFonts w:ascii="Wingdings" w:hAnsi="Wingdings" w:hint="default"/>
      </w:rPr>
    </w:lvl>
  </w:abstractNum>
  <w:abstractNum w:abstractNumId="10" w15:restartNumberingAfterBreak="0">
    <w:nsid w:val="00000014"/>
    <w:multiLevelType w:val="singleLevel"/>
    <w:tmpl w:val="00000014"/>
    <w:lvl w:ilvl="0">
      <w:start w:val="1"/>
      <w:numFmt w:val="bullet"/>
      <w:pStyle w:val="a"/>
      <w:lvlText w:val=""/>
      <w:lvlJc w:val="left"/>
      <w:pPr>
        <w:tabs>
          <w:tab w:val="left" w:pos="360"/>
        </w:tabs>
        <w:ind w:left="360" w:hanging="360"/>
      </w:pPr>
      <w:rPr>
        <w:rFonts w:ascii="Wingdings" w:hAnsi="Wingdings" w:hint="default"/>
      </w:rPr>
    </w:lvl>
  </w:abstractNum>
  <w:abstractNum w:abstractNumId="11" w15:restartNumberingAfterBreak="0">
    <w:nsid w:val="00000015"/>
    <w:multiLevelType w:val="singleLevel"/>
    <w:tmpl w:val="00000015"/>
    <w:lvl w:ilvl="0">
      <w:start w:val="1"/>
      <w:numFmt w:val="bullet"/>
      <w:pStyle w:val="21"/>
      <w:lvlText w:val=""/>
      <w:lvlJc w:val="left"/>
      <w:pPr>
        <w:tabs>
          <w:tab w:val="left" w:pos="780"/>
        </w:tabs>
        <w:ind w:left="780" w:hanging="360"/>
      </w:pPr>
      <w:rPr>
        <w:rFonts w:ascii="Wingdings" w:hAnsi="Wingdings" w:hint="default"/>
      </w:rPr>
    </w:lvl>
  </w:abstractNum>
  <w:abstractNum w:abstractNumId="12" w15:restartNumberingAfterBreak="0">
    <w:nsid w:val="00000016"/>
    <w:multiLevelType w:val="singleLevel"/>
    <w:tmpl w:val="00000016"/>
    <w:lvl w:ilvl="0">
      <w:start w:val="1"/>
      <w:numFmt w:val="decimal"/>
      <w:pStyle w:val="a0"/>
      <w:lvlText w:val="%1."/>
      <w:lvlJc w:val="left"/>
      <w:pPr>
        <w:tabs>
          <w:tab w:val="left" w:pos="360"/>
        </w:tabs>
        <w:ind w:left="360" w:hanging="360"/>
      </w:pPr>
    </w:lvl>
  </w:abstractNum>
  <w:abstractNum w:abstractNumId="13" w15:restartNumberingAfterBreak="0">
    <w:nsid w:val="00000017"/>
    <w:multiLevelType w:val="singleLevel"/>
    <w:tmpl w:val="00000017"/>
    <w:lvl w:ilvl="0">
      <w:start w:val="1"/>
      <w:numFmt w:val="decimal"/>
      <w:pStyle w:val="a1"/>
      <w:lvlText w:val="%1."/>
      <w:legacy w:legacy="1" w:legacySpace="0" w:legacyIndent="567"/>
      <w:lvlJc w:val="left"/>
      <w:pPr>
        <w:ind w:left="1057" w:hanging="567"/>
      </w:pPr>
    </w:lvl>
  </w:abstractNum>
  <w:abstractNum w:abstractNumId="14" w15:restartNumberingAfterBreak="0">
    <w:nsid w:val="0000001B"/>
    <w:multiLevelType w:val="multilevel"/>
    <w:tmpl w:val="0000001B"/>
    <w:lvl w:ilvl="0">
      <w:start w:val="1"/>
      <w:numFmt w:val="decimal"/>
      <w:isLgl/>
      <w:suff w:val="space"/>
      <w:lvlText w:val="%1"/>
      <w:lvlJc w:val="left"/>
      <w:pPr>
        <w:ind w:left="1296" w:hanging="432"/>
      </w:pPr>
      <w:rPr>
        <w:rFonts w:ascii="Arial" w:hAnsi="Arial" w:hint="default"/>
        <w:b/>
        <w:i w:val="0"/>
        <w:caps w:val="0"/>
        <w:strike w:val="0"/>
        <w:dstrike w:val="0"/>
        <w:vanish w:val="0"/>
        <w:color w:val="000000"/>
        <w:sz w:val="30"/>
        <w:vertAlign w:val="baseline"/>
        <w14:shadow w14:blurRad="0" w14:dist="0" w14:dir="0" w14:sx="0" w14:sy="0" w14:kx="0" w14:ky="0" w14:algn="none">
          <w14:srgbClr w14:val="000000"/>
        </w14:shadow>
      </w:rPr>
    </w:lvl>
    <w:lvl w:ilvl="1">
      <w:start w:val="1"/>
      <w:numFmt w:val="decimal"/>
      <w:isLgl/>
      <w:suff w:val="space"/>
      <w:lvlText w:val="%1.%2"/>
      <w:lvlJc w:val="left"/>
      <w:pPr>
        <w:ind w:left="1440" w:hanging="576"/>
      </w:pPr>
    </w:lvl>
    <w:lvl w:ilvl="2">
      <w:start w:val="1"/>
      <w:numFmt w:val="decimal"/>
      <w:suff w:val="space"/>
      <w:lvlText w:val="%1.%2.%3"/>
      <w:lvlJc w:val="left"/>
      <w:pPr>
        <w:ind w:left="720" w:hanging="720"/>
      </w:pPr>
      <w:rPr>
        <w:rFonts w:ascii="Arial" w:hAnsi="Arial" w:hint="default"/>
        <w:b/>
        <w:i w:val="0"/>
        <w:sz w:val="24"/>
        <w:lang w:val="en-US"/>
      </w:rPr>
    </w:lvl>
    <w:lvl w:ilvl="3">
      <w:start w:val="1"/>
      <w:numFmt w:val="decimal"/>
      <w:suff w:val="space"/>
      <w:lvlText w:val="%1.%2.%3.%4"/>
      <w:lvlJc w:val="left"/>
      <w:pPr>
        <w:ind w:left="0" w:firstLine="864"/>
      </w:pPr>
      <w:rPr>
        <w:lang w:val="en-US"/>
      </w:rPr>
    </w:lvl>
    <w:lvl w:ilvl="4">
      <w:start w:val="1"/>
      <w:numFmt w:val="decimal"/>
      <w:suff w:val="space"/>
      <w:lvlText w:val="%1.%2.%3.%4.%5"/>
      <w:lvlJc w:val="left"/>
      <w:pPr>
        <w:ind w:left="1872" w:hanging="1008"/>
      </w:pPr>
      <w:rPr>
        <w:rFonts w:ascii="Arial" w:hAnsi="Arial" w:hint="default"/>
        <w:sz w:val="21"/>
      </w:rPr>
    </w:lvl>
    <w:lvl w:ilvl="5">
      <w:start w:val="1"/>
      <w:numFmt w:val="decimal"/>
      <w:pStyle w:val="6"/>
      <w:lvlText w:val="%1.%2.%3.%4.%5.%6"/>
      <w:lvlJc w:val="left"/>
      <w:pPr>
        <w:tabs>
          <w:tab w:val="left" w:pos="2016"/>
        </w:tabs>
        <w:ind w:left="2016" w:hanging="1152"/>
      </w:pPr>
      <w:rPr>
        <w:rFonts w:hint="eastAsia"/>
      </w:rPr>
    </w:lvl>
    <w:lvl w:ilvl="6">
      <w:start w:val="1"/>
      <w:numFmt w:val="decimal"/>
      <w:lvlText w:val="%1.%2.%3.%4.%5.%6.%7"/>
      <w:lvlJc w:val="left"/>
      <w:pPr>
        <w:tabs>
          <w:tab w:val="left" w:pos="2160"/>
        </w:tabs>
        <w:ind w:left="2160" w:hanging="1296"/>
      </w:pPr>
      <w:rPr>
        <w:rFonts w:hint="eastAsia"/>
      </w:rPr>
    </w:lvl>
    <w:lvl w:ilvl="7">
      <w:start w:val="1"/>
      <w:numFmt w:val="decimal"/>
      <w:lvlText w:val="%1.%2.%3.%4.%5.%6.%7.%8"/>
      <w:lvlJc w:val="left"/>
      <w:pPr>
        <w:tabs>
          <w:tab w:val="left" w:pos="2304"/>
        </w:tabs>
        <w:ind w:left="2304" w:hanging="1440"/>
      </w:pPr>
      <w:rPr>
        <w:rFonts w:hint="eastAsia"/>
      </w:rPr>
    </w:lvl>
    <w:lvl w:ilvl="8">
      <w:start w:val="1"/>
      <w:numFmt w:val="decimal"/>
      <w:lvlText w:val="%1.%2.%3.%4.%5.%6.%7.%8.%9"/>
      <w:lvlJc w:val="left"/>
      <w:pPr>
        <w:tabs>
          <w:tab w:val="left" w:pos="2448"/>
        </w:tabs>
        <w:ind w:left="2448" w:hanging="1584"/>
      </w:pPr>
      <w:rPr>
        <w:rFonts w:hint="eastAsia"/>
      </w:rPr>
    </w:lvl>
  </w:abstractNum>
  <w:abstractNum w:abstractNumId="15" w15:restartNumberingAfterBreak="0">
    <w:nsid w:val="0000001C"/>
    <w:multiLevelType w:val="singleLevel"/>
    <w:tmpl w:val="0000001C"/>
    <w:lvl w:ilvl="0">
      <w:start w:val="1"/>
      <w:numFmt w:val="decimal"/>
      <w:pStyle w:val="11"/>
      <w:lvlText w:val="%1."/>
      <w:lvlJc w:val="left"/>
      <w:pPr>
        <w:tabs>
          <w:tab w:val="left" w:pos="360"/>
        </w:tabs>
        <w:ind w:left="360" w:hanging="360"/>
      </w:pPr>
    </w:lvl>
  </w:abstractNum>
  <w:abstractNum w:abstractNumId="16" w15:restartNumberingAfterBreak="0">
    <w:nsid w:val="0000001E"/>
    <w:multiLevelType w:val="singleLevel"/>
    <w:tmpl w:val="0000001E"/>
    <w:lvl w:ilvl="0">
      <w:start w:val="1"/>
      <w:numFmt w:val="bullet"/>
      <w:pStyle w:val="31"/>
      <w:lvlText w:val=""/>
      <w:lvlJc w:val="left"/>
      <w:pPr>
        <w:tabs>
          <w:tab w:val="left" w:pos="425"/>
        </w:tabs>
        <w:ind w:left="425" w:hanging="425"/>
      </w:pPr>
      <w:rPr>
        <w:rFonts w:ascii="Wingdings" w:hAnsi="Wingdings" w:hint="default"/>
      </w:rPr>
    </w:lvl>
  </w:abstractNum>
  <w:abstractNum w:abstractNumId="17" w15:restartNumberingAfterBreak="0">
    <w:nsid w:val="0000001F"/>
    <w:multiLevelType w:val="singleLevel"/>
    <w:tmpl w:val="0000001F"/>
    <w:lvl w:ilvl="0">
      <w:start w:val="1"/>
      <w:numFmt w:val="bullet"/>
      <w:pStyle w:val="22"/>
      <w:lvlText w:val=""/>
      <w:lvlJc w:val="left"/>
      <w:pPr>
        <w:tabs>
          <w:tab w:val="left" w:pos="425"/>
        </w:tabs>
        <w:ind w:left="425" w:hanging="425"/>
      </w:pPr>
      <w:rPr>
        <w:rFonts w:ascii="Wingdings" w:hAnsi="Wingdings" w:hint="default"/>
      </w:rPr>
    </w:lvl>
  </w:abstractNum>
  <w:abstractNum w:abstractNumId="18" w15:restartNumberingAfterBreak="0">
    <w:nsid w:val="00000020"/>
    <w:multiLevelType w:val="multilevel"/>
    <w:tmpl w:val="00000020"/>
    <w:lvl w:ilvl="0">
      <w:start w:val="1"/>
      <w:numFmt w:val="decimal"/>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2160"/>
        </w:tabs>
        <w:ind w:left="2160" w:hanging="720"/>
      </w:pPr>
      <w:rPr>
        <w:rFonts w:hint="eastAsia"/>
      </w:rPr>
    </w:lvl>
    <w:lvl w:ilvl="3">
      <w:start w:val="1"/>
      <w:numFmt w:val="decimal"/>
      <w:lvlText w:val="%1.%2.%3.%4"/>
      <w:lvlJc w:val="left"/>
      <w:pPr>
        <w:tabs>
          <w:tab w:val="left" w:pos="864"/>
        </w:tabs>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440"/>
        </w:tabs>
        <w:ind w:left="1152" w:hanging="1152"/>
      </w:pPr>
      <w:rPr>
        <w:rFonts w:ascii="宋体" w:eastAsia="宋体" w:hAnsi="宋体" w:hint="eastAsia"/>
        <w:b/>
        <w:i w:val="0"/>
        <w:sz w:val="24"/>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19"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0"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1" w15:restartNumberingAfterBreak="0">
    <w:nsid w:val="16EB77E6"/>
    <w:multiLevelType w:val="multilevel"/>
    <w:tmpl w:val="16EB77E6"/>
    <w:lvl w:ilvl="0">
      <w:start w:val="1"/>
      <w:numFmt w:val="decimal"/>
      <w:pStyle w:val="12"/>
      <w:lvlText w:val="%1"/>
      <w:lvlJc w:val="left"/>
      <w:pPr>
        <w:ind w:left="0" w:firstLine="0"/>
      </w:pPr>
      <w:rPr>
        <w:rFonts w:hint="eastAsia"/>
      </w:rPr>
    </w:lvl>
    <w:lvl w:ilvl="1">
      <w:start w:val="1"/>
      <w:numFmt w:val="decimal"/>
      <w:pStyle w:val="23"/>
      <w:lvlText w:val="%1.%2"/>
      <w:lvlJc w:val="left"/>
      <w:pPr>
        <w:ind w:left="0" w:firstLine="0"/>
      </w:pPr>
      <w:rPr>
        <w:rFonts w:ascii="Times New Roman" w:hAnsi="Times New Roman" w:hint="eastAsia"/>
        <w:sz w:val="44"/>
      </w:rPr>
    </w:lvl>
    <w:lvl w:ilvl="2">
      <w:start w:val="1"/>
      <w:numFmt w:val="decimal"/>
      <w:pStyle w:val="32"/>
      <w:lvlText w:val="%1.%2.%3"/>
      <w:lvlJc w:val="left"/>
      <w:pPr>
        <w:ind w:left="0" w:firstLine="0"/>
      </w:pPr>
      <w:rPr>
        <w:rFonts w:hint="eastAsia"/>
        <w:sz w:val="32"/>
      </w:rPr>
    </w:lvl>
    <w:lvl w:ilvl="3">
      <w:start w:val="1"/>
      <w:numFmt w:val="decimal"/>
      <w:pStyle w:val="41"/>
      <w:lvlText w:val="%1.%2.%3.%4"/>
      <w:lvlJc w:val="left"/>
      <w:pPr>
        <w:ind w:left="0" w:firstLine="0"/>
      </w:pPr>
      <w:rPr>
        <w:rFonts w:ascii="Times New Roman" w:hAnsi="Times New Roman" w:hint="eastAsia"/>
        <w:sz w:val="32"/>
      </w:rPr>
    </w:lvl>
    <w:lvl w:ilvl="4">
      <w:start w:val="1"/>
      <w:numFmt w:val="decimal"/>
      <w:pStyle w:val="51"/>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2" w15:restartNumberingAfterBreak="0">
    <w:nsid w:val="171657A1"/>
    <w:multiLevelType w:val="multilevel"/>
    <w:tmpl w:val="171657A1"/>
    <w:lvl w:ilvl="0">
      <w:start w:val="1"/>
      <w:numFmt w:val="decimal"/>
      <w:suff w:val="nothing"/>
      <w:lvlText w:val="%1 "/>
      <w:lvlJc w:val="left"/>
      <w:pPr>
        <w:ind w:left="7655" w:firstLine="0"/>
      </w:pPr>
      <w:rPr>
        <w:rFonts w:ascii="Book Antiqua" w:eastAsia="黑体" w:hAnsi="Book Antiqua" w:cs="Book Antiqua" w:hint="default"/>
        <w:b/>
        <w:bCs/>
        <w:i w:val="0"/>
        <w:iCs w:val="0"/>
        <w:caps w:val="0"/>
        <w:strike w:val="0"/>
        <w:dstrike w:val="0"/>
        <w:vanish w:val="0"/>
        <w:color w:val="000000"/>
        <w:sz w:val="144"/>
        <w:szCs w:val="144"/>
        <w:shd w:val="clear" w:color="auto" w:fill="auto"/>
        <w:vertAlign w:val="baseline"/>
      </w:rPr>
    </w:lvl>
    <w:lvl w:ilvl="1">
      <w:start w:val="1"/>
      <w:numFmt w:val="decimal"/>
      <w:suff w:val="nothing"/>
      <w:lvlText w:val="%1.%2 "/>
      <w:lvlJc w:val="left"/>
      <w:pPr>
        <w:ind w:left="1134"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suff w:val="nothing"/>
      <w:lvlText w:val="%1.%2.%3 "/>
      <w:lvlJc w:val="left"/>
      <w:pPr>
        <w:ind w:left="3969" w:hanging="3969"/>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lvlRestart w:val="1"/>
      <w:suff w:val="nothing"/>
      <w:lvlText w:val="%1.%2.%3.%4 "/>
      <w:lvlJc w:val="left"/>
      <w:pPr>
        <w:ind w:left="2410" w:firstLine="0"/>
      </w:pPr>
      <w:rPr>
        <w:rFonts w:ascii="Book Antiqua" w:eastAsia="黑体" w:hAnsi="Book Antiqua" w:cs="Book Antiqua" w:hint="default"/>
        <w:bCs/>
        <w:i w:val="0"/>
        <w:iCs w:val="0"/>
        <w:caps w:val="0"/>
        <w:strike w:val="0"/>
        <w:dstrike w:val="0"/>
        <w:vanish w:val="0"/>
        <w:color w:val="000000"/>
        <w:sz w:val="28"/>
        <w:szCs w:val="28"/>
        <w:vertAlign w:val="baseline"/>
      </w:rPr>
    </w:lvl>
    <w:lvl w:ilvl="4">
      <w:start w:val="1"/>
      <w:numFmt w:val="decimal"/>
      <w:lvlRestart w:val="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rPr>
    </w:lvl>
    <w:lvl w:ilvl="5">
      <w:start w:val="1"/>
      <w:numFmt w:val="none"/>
      <w:pStyle w:val="a2"/>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rPr>
    </w:lvl>
    <w:lvl w:ilvl="6">
      <w:start w:val="1"/>
      <w:numFmt w:val="decimal"/>
      <w:lvlText w:val="步骤 %7"/>
      <w:lvlJc w:val="right"/>
      <w:pPr>
        <w:tabs>
          <w:tab w:val="left"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suff w:val="space"/>
      <w:lvlText w:val="图%1-%8"/>
      <w:lvlJc w:val="left"/>
      <w:pPr>
        <w:ind w:left="6805" w:firstLine="0"/>
      </w:pPr>
      <w:rPr>
        <w:rFonts w:ascii="Times New Roman" w:eastAsia="黑体" w:hAnsi="Times New Roman" w:cs="Book Antiqua" w:hint="default"/>
        <w:b w:val="0"/>
        <w:bCs/>
        <w:i w:val="0"/>
        <w:iCs w:val="0"/>
        <w:strike w:val="0"/>
        <w:dstrike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3"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4" w15:restartNumberingAfterBreak="0">
    <w:nsid w:val="27727B63"/>
    <w:multiLevelType w:val="multilevel"/>
    <w:tmpl w:val="27727B63"/>
    <w:lvl w:ilvl="0">
      <w:start w:val="1"/>
      <w:numFmt w:val="bullet"/>
      <w:pStyle w:val="NotesTextListinTable"/>
      <w:lvlText w:val=""/>
      <w:lvlJc w:val="left"/>
      <w:pPr>
        <w:tabs>
          <w:tab w:val="left" w:pos="340"/>
        </w:tabs>
        <w:ind w:left="340" w:hanging="170"/>
      </w:pPr>
      <w:rPr>
        <w:rFonts w:ascii="Wingdings" w:hAnsi="Wingdings" w:hint="default"/>
        <w:color w:val="auto"/>
        <w:spacing w:val="0"/>
        <w:w w:val="100"/>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5"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6"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rPr>
    </w:lvl>
  </w:abstractNum>
  <w:abstractNum w:abstractNumId="27"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8"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21"/>
  </w:num>
  <w:num w:numId="2">
    <w:abstractNumId w:val="14"/>
  </w:num>
  <w:num w:numId="3">
    <w:abstractNumId w:val="18"/>
  </w:num>
  <w:num w:numId="4">
    <w:abstractNumId w:val="22"/>
  </w:num>
  <w:num w:numId="5">
    <w:abstractNumId w:val="0"/>
  </w:num>
  <w:num w:numId="6">
    <w:abstractNumId w:val="9"/>
  </w:num>
  <w:num w:numId="7">
    <w:abstractNumId w:val="12"/>
  </w:num>
  <w:num w:numId="8">
    <w:abstractNumId w:val="10"/>
  </w:num>
  <w:num w:numId="9">
    <w:abstractNumId w:val="3"/>
  </w:num>
  <w:num w:numId="10">
    <w:abstractNumId w:val="7"/>
  </w:num>
  <w:num w:numId="11">
    <w:abstractNumId w:val="11"/>
  </w:num>
  <w:num w:numId="12">
    <w:abstractNumId w:val="1"/>
  </w:num>
  <w:num w:numId="13">
    <w:abstractNumId w:val="6"/>
  </w:num>
  <w:num w:numId="14">
    <w:abstractNumId w:val="2"/>
  </w:num>
  <w:num w:numId="15">
    <w:abstractNumId w:val="27"/>
  </w:num>
  <w:num w:numId="16">
    <w:abstractNumId w:val="13"/>
  </w:num>
  <w:num w:numId="17">
    <w:abstractNumId w:val="5"/>
  </w:num>
  <w:num w:numId="18">
    <w:abstractNumId w:val="17"/>
  </w:num>
  <w:num w:numId="19">
    <w:abstractNumId w:val="16"/>
  </w:num>
  <w:num w:numId="20">
    <w:abstractNumId w:val="15"/>
  </w:num>
  <w:num w:numId="21">
    <w:abstractNumId w:val="8"/>
  </w:num>
  <w:num w:numId="22">
    <w:abstractNumId w:val="4"/>
  </w:num>
  <w:num w:numId="23">
    <w:abstractNumId w:val="23"/>
  </w:num>
  <w:num w:numId="24">
    <w:abstractNumId w:val="19"/>
  </w:num>
  <w:num w:numId="25">
    <w:abstractNumId w:val="20"/>
  </w:num>
  <w:num w:numId="26">
    <w:abstractNumId w:val="25"/>
  </w:num>
  <w:num w:numId="27">
    <w:abstractNumId w:val="24"/>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1ECC"/>
    <w:rsid w:val="00007AA5"/>
    <w:rsid w:val="00011075"/>
    <w:rsid w:val="0001319B"/>
    <w:rsid w:val="00015F6B"/>
    <w:rsid w:val="00020AF2"/>
    <w:rsid w:val="000247FC"/>
    <w:rsid w:val="00036152"/>
    <w:rsid w:val="00041146"/>
    <w:rsid w:val="00044922"/>
    <w:rsid w:val="0006303F"/>
    <w:rsid w:val="00065872"/>
    <w:rsid w:val="00067044"/>
    <w:rsid w:val="000708CB"/>
    <w:rsid w:val="00072DC1"/>
    <w:rsid w:val="00073FF6"/>
    <w:rsid w:val="00082AC7"/>
    <w:rsid w:val="000976B3"/>
    <w:rsid w:val="000B45BC"/>
    <w:rsid w:val="000B523E"/>
    <w:rsid w:val="000B5A82"/>
    <w:rsid w:val="000D080E"/>
    <w:rsid w:val="000D09D6"/>
    <w:rsid w:val="000D2455"/>
    <w:rsid w:val="000D60B3"/>
    <w:rsid w:val="000D7989"/>
    <w:rsid w:val="000E21C9"/>
    <w:rsid w:val="000E6D0D"/>
    <w:rsid w:val="000F0C65"/>
    <w:rsid w:val="00106B56"/>
    <w:rsid w:val="00111296"/>
    <w:rsid w:val="001168D4"/>
    <w:rsid w:val="00117F2C"/>
    <w:rsid w:val="00125134"/>
    <w:rsid w:val="00126EB4"/>
    <w:rsid w:val="00127417"/>
    <w:rsid w:val="00135A53"/>
    <w:rsid w:val="001408C3"/>
    <w:rsid w:val="00146215"/>
    <w:rsid w:val="001500F7"/>
    <w:rsid w:val="001515FB"/>
    <w:rsid w:val="001645D0"/>
    <w:rsid w:val="00165007"/>
    <w:rsid w:val="0017184F"/>
    <w:rsid w:val="00172A27"/>
    <w:rsid w:val="00177820"/>
    <w:rsid w:val="00185575"/>
    <w:rsid w:val="00185EAF"/>
    <w:rsid w:val="00194DB8"/>
    <w:rsid w:val="00194DF2"/>
    <w:rsid w:val="00195C57"/>
    <w:rsid w:val="001A308C"/>
    <w:rsid w:val="001B1EA8"/>
    <w:rsid w:val="001B2557"/>
    <w:rsid w:val="001B3F4F"/>
    <w:rsid w:val="001C1369"/>
    <w:rsid w:val="001C4522"/>
    <w:rsid w:val="001D16DC"/>
    <w:rsid w:val="001D52C0"/>
    <w:rsid w:val="001E0B82"/>
    <w:rsid w:val="001E7805"/>
    <w:rsid w:val="001F07A1"/>
    <w:rsid w:val="001F156D"/>
    <w:rsid w:val="001F1F9F"/>
    <w:rsid w:val="001F4566"/>
    <w:rsid w:val="002165B1"/>
    <w:rsid w:val="002219F8"/>
    <w:rsid w:val="002303A3"/>
    <w:rsid w:val="00230922"/>
    <w:rsid w:val="00231DF5"/>
    <w:rsid w:val="00241222"/>
    <w:rsid w:val="00252CC2"/>
    <w:rsid w:val="0025766F"/>
    <w:rsid w:val="0026745A"/>
    <w:rsid w:val="002701D4"/>
    <w:rsid w:val="00270F7E"/>
    <w:rsid w:val="002778C3"/>
    <w:rsid w:val="0028089B"/>
    <w:rsid w:val="0029498C"/>
    <w:rsid w:val="002A5BE2"/>
    <w:rsid w:val="002A7F8F"/>
    <w:rsid w:val="002B0A6A"/>
    <w:rsid w:val="002B0BFA"/>
    <w:rsid w:val="002C04F6"/>
    <w:rsid w:val="002C3281"/>
    <w:rsid w:val="002C568A"/>
    <w:rsid w:val="002D732A"/>
    <w:rsid w:val="002E7D84"/>
    <w:rsid w:val="002F5209"/>
    <w:rsid w:val="002F7F83"/>
    <w:rsid w:val="003003E3"/>
    <w:rsid w:val="003006BF"/>
    <w:rsid w:val="00302637"/>
    <w:rsid w:val="00324972"/>
    <w:rsid w:val="003278B0"/>
    <w:rsid w:val="003313C9"/>
    <w:rsid w:val="003363D8"/>
    <w:rsid w:val="003505FA"/>
    <w:rsid w:val="00366784"/>
    <w:rsid w:val="0037305A"/>
    <w:rsid w:val="00373970"/>
    <w:rsid w:val="003741BA"/>
    <w:rsid w:val="003745C7"/>
    <w:rsid w:val="003A2D54"/>
    <w:rsid w:val="003A4224"/>
    <w:rsid w:val="003A7328"/>
    <w:rsid w:val="003C63E1"/>
    <w:rsid w:val="003C7E62"/>
    <w:rsid w:val="003D12FF"/>
    <w:rsid w:val="003E374E"/>
    <w:rsid w:val="004077BC"/>
    <w:rsid w:val="0041178E"/>
    <w:rsid w:val="0041555A"/>
    <w:rsid w:val="00417101"/>
    <w:rsid w:val="00425A0F"/>
    <w:rsid w:val="00431A14"/>
    <w:rsid w:val="00435B09"/>
    <w:rsid w:val="004459A1"/>
    <w:rsid w:val="00447AD1"/>
    <w:rsid w:val="00463007"/>
    <w:rsid w:val="00473E05"/>
    <w:rsid w:val="0047505A"/>
    <w:rsid w:val="004814DB"/>
    <w:rsid w:val="004815B0"/>
    <w:rsid w:val="00486FBA"/>
    <w:rsid w:val="00493E0E"/>
    <w:rsid w:val="004979F9"/>
    <w:rsid w:val="004A0557"/>
    <w:rsid w:val="004A62B1"/>
    <w:rsid w:val="004B1410"/>
    <w:rsid w:val="004B34DF"/>
    <w:rsid w:val="004B7170"/>
    <w:rsid w:val="004C7C88"/>
    <w:rsid w:val="004D11C9"/>
    <w:rsid w:val="004D2563"/>
    <w:rsid w:val="004E5536"/>
    <w:rsid w:val="004E63BE"/>
    <w:rsid w:val="004F459F"/>
    <w:rsid w:val="005009EC"/>
    <w:rsid w:val="005111BD"/>
    <w:rsid w:val="00512CD7"/>
    <w:rsid w:val="00516F34"/>
    <w:rsid w:val="00520FC0"/>
    <w:rsid w:val="005234E7"/>
    <w:rsid w:val="005267E8"/>
    <w:rsid w:val="00532F3F"/>
    <w:rsid w:val="00552EB2"/>
    <w:rsid w:val="005568CD"/>
    <w:rsid w:val="0056280B"/>
    <w:rsid w:val="005668BB"/>
    <w:rsid w:val="00571A6D"/>
    <w:rsid w:val="00582DB2"/>
    <w:rsid w:val="005863AC"/>
    <w:rsid w:val="005910FB"/>
    <w:rsid w:val="005A01E6"/>
    <w:rsid w:val="005A59FC"/>
    <w:rsid w:val="005B1CEA"/>
    <w:rsid w:val="005B4734"/>
    <w:rsid w:val="005C153D"/>
    <w:rsid w:val="005D4EFC"/>
    <w:rsid w:val="005D6346"/>
    <w:rsid w:val="005E27C7"/>
    <w:rsid w:val="005F634C"/>
    <w:rsid w:val="005F63AA"/>
    <w:rsid w:val="00602E17"/>
    <w:rsid w:val="0060355F"/>
    <w:rsid w:val="006164F4"/>
    <w:rsid w:val="0063234F"/>
    <w:rsid w:val="00646E02"/>
    <w:rsid w:val="00655326"/>
    <w:rsid w:val="00661257"/>
    <w:rsid w:val="006638AB"/>
    <w:rsid w:val="006679D5"/>
    <w:rsid w:val="006757D7"/>
    <w:rsid w:val="00680549"/>
    <w:rsid w:val="00687033"/>
    <w:rsid w:val="006879DC"/>
    <w:rsid w:val="006A23AD"/>
    <w:rsid w:val="006B16D9"/>
    <w:rsid w:val="006D469C"/>
    <w:rsid w:val="006E5CF7"/>
    <w:rsid w:val="006F2A4F"/>
    <w:rsid w:val="006F311E"/>
    <w:rsid w:val="006F5D7E"/>
    <w:rsid w:val="006F6448"/>
    <w:rsid w:val="00707427"/>
    <w:rsid w:val="007139EC"/>
    <w:rsid w:val="007144F9"/>
    <w:rsid w:val="0072166E"/>
    <w:rsid w:val="00721FC8"/>
    <w:rsid w:val="00723088"/>
    <w:rsid w:val="007253B2"/>
    <w:rsid w:val="00727CAA"/>
    <w:rsid w:val="00727D82"/>
    <w:rsid w:val="00727F87"/>
    <w:rsid w:val="00731484"/>
    <w:rsid w:val="00746D8E"/>
    <w:rsid w:val="00750E74"/>
    <w:rsid w:val="0075454B"/>
    <w:rsid w:val="00757E8C"/>
    <w:rsid w:val="00761DC0"/>
    <w:rsid w:val="0076204B"/>
    <w:rsid w:val="007623C1"/>
    <w:rsid w:val="0078244B"/>
    <w:rsid w:val="00787319"/>
    <w:rsid w:val="007A3E20"/>
    <w:rsid w:val="007C7649"/>
    <w:rsid w:val="007C7C1A"/>
    <w:rsid w:val="007E3813"/>
    <w:rsid w:val="007F1802"/>
    <w:rsid w:val="007F317A"/>
    <w:rsid w:val="007F71CD"/>
    <w:rsid w:val="007F78A4"/>
    <w:rsid w:val="0080377C"/>
    <w:rsid w:val="008106B7"/>
    <w:rsid w:val="00814115"/>
    <w:rsid w:val="00817149"/>
    <w:rsid w:val="008218BD"/>
    <w:rsid w:val="00825BFD"/>
    <w:rsid w:val="00830BEC"/>
    <w:rsid w:val="008315B3"/>
    <w:rsid w:val="008402DF"/>
    <w:rsid w:val="008532D3"/>
    <w:rsid w:val="00857AA5"/>
    <w:rsid w:val="00860843"/>
    <w:rsid w:val="008729AC"/>
    <w:rsid w:val="00880648"/>
    <w:rsid w:val="00886E5F"/>
    <w:rsid w:val="00887E4F"/>
    <w:rsid w:val="0089141F"/>
    <w:rsid w:val="0089488A"/>
    <w:rsid w:val="008A5585"/>
    <w:rsid w:val="008B1D4E"/>
    <w:rsid w:val="008B7B56"/>
    <w:rsid w:val="008C12AA"/>
    <w:rsid w:val="008C1DBD"/>
    <w:rsid w:val="008C77A7"/>
    <w:rsid w:val="008D0173"/>
    <w:rsid w:val="008D110C"/>
    <w:rsid w:val="008D4016"/>
    <w:rsid w:val="008F0F05"/>
    <w:rsid w:val="008F1367"/>
    <w:rsid w:val="00913BA9"/>
    <w:rsid w:val="009168F6"/>
    <w:rsid w:val="00921A17"/>
    <w:rsid w:val="0092424C"/>
    <w:rsid w:val="0092653F"/>
    <w:rsid w:val="00931462"/>
    <w:rsid w:val="00935C9F"/>
    <w:rsid w:val="0093632D"/>
    <w:rsid w:val="00940BF2"/>
    <w:rsid w:val="00943598"/>
    <w:rsid w:val="00947CFF"/>
    <w:rsid w:val="00950C17"/>
    <w:rsid w:val="00952064"/>
    <w:rsid w:val="00952B1D"/>
    <w:rsid w:val="00960991"/>
    <w:rsid w:val="00973DCB"/>
    <w:rsid w:val="009770C6"/>
    <w:rsid w:val="009821CF"/>
    <w:rsid w:val="00984DBD"/>
    <w:rsid w:val="0099496A"/>
    <w:rsid w:val="009952F0"/>
    <w:rsid w:val="009A0A56"/>
    <w:rsid w:val="009A76DE"/>
    <w:rsid w:val="009B61B0"/>
    <w:rsid w:val="009B6259"/>
    <w:rsid w:val="009B6581"/>
    <w:rsid w:val="009B66EF"/>
    <w:rsid w:val="009B7F0D"/>
    <w:rsid w:val="009C0C03"/>
    <w:rsid w:val="009C352F"/>
    <w:rsid w:val="009D396D"/>
    <w:rsid w:val="009D735C"/>
    <w:rsid w:val="009D7960"/>
    <w:rsid w:val="009E0790"/>
    <w:rsid w:val="009E1B5B"/>
    <w:rsid w:val="009E5386"/>
    <w:rsid w:val="009F0BC8"/>
    <w:rsid w:val="009F163C"/>
    <w:rsid w:val="009F1C82"/>
    <w:rsid w:val="009F26CD"/>
    <w:rsid w:val="009F36F5"/>
    <w:rsid w:val="009F5188"/>
    <w:rsid w:val="009F7E23"/>
    <w:rsid w:val="00A0378B"/>
    <w:rsid w:val="00A0754F"/>
    <w:rsid w:val="00A16387"/>
    <w:rsid w:val="00A2301A"/>
    <w:rsid w:val="00A2393E"/>
    <w:rsid w:val="00A25B00"/>
    <w:rsid w:val="00A35425"/>
    <w:rsid w:val="00A3602A"/>
    <w:rsid w:val="00A40E6C"/>
    <w:rsid w:val="00A46F94"/>
    <w:rsid w:val="00A61477"/>
    <w:rsid w:val="00A61654"/>
    <w:rsid w:val="00A73101"/>
    <w:rsid w:val="00A76198"/>
    <w:rsid w:val="00A84F8C"/>
    <w:rsid w:val="00A93B3A"/>
    <w:rsid w:val="00A94E36"/>
    <w:rsid w:val="00AA24FC"/>
    <w:rsid w:val="00AB255C"/>
    <w:rsid w:val="00AB3468"/>
    <w:rsid w:val="00AB3DD4"/>
    <w:rsid w:val="00AB737C"/>
    <w:rsid w:val="00AC5D77"/>
    <w:rsid w:val="00AD35F6"/>
    <w:rsid w:val="00AD6946"/>
    <w:rsid w:val="00AD73EB"/>
    <w:rsid w:val="00AD7BB7"/>
    <w:rsid w:val="00AE03D8"/>
    <w:rsid w:val="00AE4A8A"/>
    <w:rsid w:val="00AE674C"/>
    <w:rsid w:val="00AF008E"/>
    <w:rsid w:val="00AF7814"/>
    <w:rsid w:val="00B010BC"/>
    <w:rsid w:val="00B0217A"/>
    <w:rsid w:val="00B03AB0"/>
    <w:rsid w:val="00B10DEF"/>
    <w:rsid w:val="00B157D9"/>
    <w:rsid w:val="00B23E33"/>
    <w:rsid w:val="00B32256"/>
    <w:rsid w:val="00B42876"/>
    <w:rsid w:val="00B46D5D"/>
    <w:rsid w:val="00B46D96"/>
    <w:rsid w:val="00B629F6"/>
    <w:rsid w:val="00B65CDA"/>
    <w:rsid w:val="00B6798B"/>
    <w:rsid w:val="00B70CC4"/>
    <w:rsid w:val="00B71D7D"/>
    <w:rsid w:val="00B82E99"/>
    <w:rsid w:val="00B84E7E"/>
    <w:rsid w:val="00B85DE8"/>
    <w:rsid w:val="00B90160"/>
    <w:rsid w:val="00B930B8"/>
    <w:rsid w:val="00B969C8"/>
    <w:rsid w:val="00BA4C8B"/>
    <w:rsid w:val="00BB3343"/>
    <w:rsid w:val="00BB56D9"/>
    <w:rsid w:val="00BE44E8"/>
    <w:rsid w:val="00BE54BF"/>
    <w:rsid w:val="00BE6929"/>
    <w:rsid w:val="00C025BF"/>
    <w:rsid w:val="00C03B86"/>
    <w:rsid w:val="00C205F0"/>
    <w:rsid w:val="00C27209"/>
    <w:rsid w:val="00C427D5"/>
    <w:rsid w:val="00C4376D"/>
    <w:rsid w:val="00C46544"/>
    <w:rsid w:val="00C46DE3"/>
    <w:rsid w:val="00C47F28"/>
    <w:rsid w:val="00C562CC"/>
    <w:rsid w:val="00C564E0"/>
    <w:rsid w:val="00C64649"/>
    <w:rsid w:val="00C721FB"/>
    <w:rsid w:val="00C72343"/>
    <w:rsid w:val="00C73D3E"/>
    <w:rsid w:val="00C73D40"/>
    <w:rsid w:val="00C84152"/>
    <w:rsid w:val="00C96D61"/>
    <w:rsid w:val="00CA06E8"/>
    <w:rsid w:val="00CA68BD"/>
    <w:rsid w:val="00CC53DF"/>
    <w:rsid w:val="00CC6406"/>
    <w:rsid w:val="00CD27E2"/>
    <w:rsid w:val="00CD426B"/>
    <w:rsid w:val="00CD5F23"/>
    <w:rsid w:val="00CE0B5A"/>
    <w:rsid w:val="00CE4DB5"/>
    <w:rsid w:val="00CF3D78"/>
    <w:rsid w:val="00CF7381"/>
    <w:rsid w:val="00D047EB"/>
    <w:rsid w:val="00D14294"/>
    <w:rsid w:val="00D158CA"/>
    <w:rsid w:val="00D15CCB"/>
    <w:rsid w:val="00D20126"/>
    <w:rsid w:val="00D20404"/>
    <w:rsid w:val="00D22DB7"/>
    <w:rsid w:val="00D272C0"/>
    <w:rsid w:val="00D30D7A"/>
    <w:rsid w:val="00D3145F"/>
    <w:rsid w:val="00D32B7D"/>
    <w:rsid w:val="00D536D9"/>
    <w:rsid w:val="00D61351"/>
    <w:rsid w:val="00D81EFE"/>
    <w:rsid w:val="00D866D5"/>
    <w:rsid w:val="00DA4833"/>
    <w:rsid w:val="00DB1DB7"/>
    <w:rsid w:val="00DB71B2"/>
    <w:rsid w:val="00DC1FFE"/>
    <w:rsid w:val="00DC304D"/>
    <w:rsid w:val="00DC5363"/>
    <w:rsid w:val="00DC7963"/>
    <w:rsid w:val="00DC7966"/>
    <w:rsid w:val="00DD1BEC"/>
    <w:rsid w:val="00DD2C9E"/>
    <w:rsid w:val="00DD3625"/>
    <w:rsid w:val="00DD46B3"/>
    <w:rsid w:val="00DD529F"/>
    <w:rsid w:val="00DE0723"/>
    <w:rsid w:val="00DE276E"/>
    <w:rsid w:val="00DE3810"/>
    <w:rsid w:val="00DE56FA"/>
    <w:rsid w:val="00E0270B"/>
    <w:rsid w:val="00E07B8A"/>
    <w:rsid w:val="00E17280"/>
    <w:rsid w:val="00E202E5"/>
    <w:rsid w:val="00E236CC"/>
    <w:rsid w:val="00E32A59"/>
    <w:rsid w:val="00E338F9"/>
    <w:rsid w:val="00E366D7"/>
    <w:rsid w:val="00E42EED"/>
    <w:rsid w:val="00E45EC9"/>
    <w:rsid w:val="00E57B95"/>
    <w:rsid w:val="00E57D39"/>
    <w:rsid w:val="00E657C0"/>
    <w:rsid w:val="00E66731"/>
    <w:rsid w:val="00E66E92"/>
    <w:rsid w:val="00E704B4"/>
    <w:rsid w:val="00E73FE1"/>
    <w:rsid w:val="00E75F48"/>
    <w:rsid w:val="00E83861"/>
    <w:rsid w:val="00E90FC1"/>
    <w:rsid w:val="00EA056C"/>
    <w:rsid w:val="00EA0D8A"/>
    <w:rsid w:val="00EA1BD4"/>
    <w:rsid w:val="00EB128B"/>
    <w:rsid w:val="00EB367E"/>
    <w:rsid w:val="00ED5998"/>
    <w:rsid w:val="00EE2120"/>
    <w:rsid w:val="00EE62E7"/>
    <w:rsid w:val="00EF57DE"/>
    <w:rsid w:val="00F010B0"/>
    <w:rsid w:val="00F031EC"/>
    <w:rsid w:val="00F220B7"/>
    <w:rsid w:val="00F25D25"/>
    <w:rsid w:val="00F26CD6"/>
    <w:rsid w:val="00F27B2B"/>
    <w:rsid w:val="00F3072D"/>
    <w:rsid w:val="00F33835"/>
    <w:rsid w:val="00F378C3"/>
    <w:rsid w:val="00F405D8"/>
    <w:rsid w:val="00F42A09"/>
    <w:rsid w:val="00F51FBA"/>
    <w:rsid w:val="00F52C23"/>
    <w:rsid w:val="00F54325"/>
    <w:rsid w:val="00F63FB6"/>
    <w:rsid w:val="00F668E5"/>
    <w:rsid w:val="00F70738"/>
    <w:rsid w:val="00F829DF"/>
    <w:rsid w:val="00F83A8C"/>
    <w:rsid w:val="00F90D9E"/>
    <w:rsid w:val="00F91E55"/>
    <w:rsid w:val="00F9577C"/>
    <w:rsid w:val="00FA028C"/>
    <w:rsid w:val="00FB16C8"/>
    <w:rsid w:val="00FB6136"/>
    <w:rsid w:val="00FE2397"/>
    <w:rsid w:val="00FE5368"/>
    <w:rsid w:val="00FF51F3"/>
    <w:rsid w:val="016D6741"/>
    <w:rsid w:val="02522560"/>
    <w:rsid w:val="02D13C24"/>
    <w:rsid w:val="02F80021"/>
    <w:rsid w:val="031F2FD8"/>
    <w:rsid w:val="03713CE6"/>
    <w:rsid w:val="044649B5"/>
    <w:rsid w:val="04890216"/>
    <w:rsid w:val="054E5D87"/>
    <w:rsid w:val="06FC55DA"/>
    <w:rsid w:val="07833C55"/>
    <w:rsid w:val="08555ECA"/>
    <w:rsid w:val="0A085F84"/>
    <w:rsid w:val="0AED47C3"/>
    <w:rsid w:val="0D1176E6"/>
    <w:rsid w:val="0E6A52E3"/>
    <w:rsid w:val="0EAB2C24"/>
    <w:rsid w:val="0F1E2957"/>
    <w:rsid w:val="1129310E"/>
    <w:rsid w:val="113C2D1F"/>
    <w:rsid w:val="11CD2C48"/>
    <w:rsid w:val="1248566D"/>
    <w:rsid w:val="12523B68"/>
    <w:rsid w:val="12750C14"/>
    <w:rsid w:val="129A1174"/>
    <w:rsid w:val="12C40AC9"/>
    <w:rsid w:val="133C00B3"/>
    <w:rsid w:val="15086553"/>
    <w:rsid w:val="155A41C3"/>
    <w:rsid w:val="15B635FF"/>
    <w:rsid w:val="15ED24E1"/>
    <w:rsid w:val="16EC01FE"/>
    <w:rsid w:val="17357951"/>
    <w:rsid w:val="176979DD"/>
    <w:rsid w:val="18412FD8"/>
    <w:rsid w:val="19877F9A"/>
    <w:rsid w:val="19DC2CA2"/>
    <w:rsid w:val="1C143A12"/>
    <w:rsid w:val="1C716127"/>
    <w:rsid w:val="1CA8243F"/>
    <w:rsid w:val="1F3C41F6"/>
    <w:rsid w:val="203B047F"/>
    <w:rsid w:val="207B4A5F"/>
    <w:rsid w:val="20F70E0F"/>
    <w:rsid w:val="21572C7A"/>
    <w:rsid w:val="21BD0D6A"/>
    <w:rsid w:val="225429B1"/>
    <w:rsid w:val="22BA75AA"/>
    <w:rsid w:val="23114716"/>
    <w:rsid w:val="23C4370E"/>
    <w:rsid w:val="24157700"/>
    <w:rsid w:val="25E969F5"/>
    <w:rsid w:val="262A091F"/>
    <w:rsid w:val="26DB5CAD"/>
    <w:rsid w:val="2726706A"/>
    <w:rsid w:val="27926B4C"/>
    <w:rsid w:val="27C759EB"/>
    <w:rsid w:val="28213C4A"/>
    <w:rsid w:val="28C84AF0"/>
    <w:rsid w:val="29813944"/>
    <w:rsid w:val="29C3450C"/>
    <w:rsid w:val="2A67226E"/>
    <w:rsid w:val="2A7330E9"/>
    <w:rsid w:val="2AB83B4D"/>
    <w:rsid w:val="2B3B2142"/>
    <w:rsid w:val="2CA77BC1"/>
    <w:rsid w:val="2D2603B7"/>
    <w:rsid w:val="2D8F5BFF"/>
    <w:rsid w:val="307227E6"/>
    <w:rsid w:val="31131D2C"/>
    <w:rsid w:val="31CD2DE0"/>
    <w:rsid w:val="32745FE1"/>
    <w:rsid w:val="3289375A"/>
    <w:rsid w:val="32A62DA4"/>
    <w:rsid w:val="33C72B0F"/>
    <w:rsid w:val="340239BC"/>
    <w:rsid w:val="356E37DA"/>
    <w:rsid w:val="35FC572C"/>
    <w:rsid w:val="366E4BE9"/>
    <w:rsid w:val="36AE0FA5"/>
    <w:rsid w:val="38785321"/>
    <w:rsid w:val="38DF788A"/>
    <w:rsid w:val="38E56450"/>
    <w:rsid w:val="3A6960DB"/>
    <w:rsid w:val="3AC82C7C"/>
    <w:rsid w:val="3B10363E"/>
    <w:rsid w:val="3C222FC6"/>
    <w:rsid w:val="3C6C1959"/>
    <w:rsid w:val="3D27721F"/>
    <w:rsid w:val="3DC638C2"/>
    <w:rsid w:val="3E01044B"/>
    <w:rsid w:val="3E7D1C6B"/>
    <w:rsid w:val="401B7C57"/>
    <w:rsid w:val="419F514D"/>
    <w:rsid w:val="42797E1D"/>
    <w:rsid w:val="43334BD4"/>
    <w:rsid w:val="43A2110B"/>
    <w:rsid w:val="44705BA5"/>
    <w:rsid w:val="45421252"/>
    <w:rsid w:val="455D1D57"/>
    <w:rsid w:val="45E10D37"/>
    <w:rsid w:val="4620370F"/>
    <w:rsid w:val="4628185D"/>
    <w:rsid w:val="46635972"/>
    <w:rsid w:val="47026F2F"/>
    <w:rsid w:val="47EF0308"/>
    <w:rsid w:val="486627B2"/>
    <w:rsid w:val="4B8A6061"/>
    <w:rsid w:val="4BBD01D8"/>
    <w:rsid w:val="4CE61F7E"/>
    <w:rsid w:val="4D550870"/>
    <w:rsid w:val="4DDA5A2F"/>
    <w:rsid w:val="4EF10392"/>
    <w:rsid w:val="4F3F6FFE"/>
    <w:rsid w:val="504C5872"/>
    <w:rsid w:val="505B77E3"/>
    <w:rsid w:val="506227F5"/>
    <w:rsid w:val="53647292"/>
    <w:rsid w:val="537E4132"/>
    <w:rsid w:val="540A7091"/>
    <w:rsid w:val="553A3BC3"/>
    <w:rsid w:val="55A16455"/>
    <w:rsid w:val="5622651D"/>
    <w:rsid w:val="567B27AB"/>
    <w:rsid w:val="569266AB"/>
    <w:rsid w:val="56C70D83"/>
    <w:rsid w:val="575E0105"/>
    <w:rsid w:val="57935BC9"/>
    <w:rsid w:val="582E4C9D"/>
    <w:rsid w:val="594F1322"/>
    <w:rsid w:val="59990F97"/>
    <w:rsid w:val="59997C1E"/>
    <w:rsid w:val="59CE6543"/>
    <w:rsid w:val="5A8D00F4"/>
    <w:rsid w:val="5ABF229F"/>
    <w:rsid w:val="5BAE313C"/>
    <w:rsid w:val="5BCD0C9C"/>
    <w:rsid w:val="5C553D25"/>
    <w:rsid w:val="5C673FA1"/>
    <w:rsid w:val="5DB155E4"/>
    <w:rsid w:val="5E323AFE"/>
    <w:rsid w:val="5E4D3C99"/>
    <w:rsid w:val="5E9F0E82"/>
    <w:rsid w:val="5F187F7B"/>
    <w:rsid w:val="5FED64A4"/>
    <w:rsid w:val="602D3EC2"/>
    <w:rsid w:val="6073404C"/>
    <w:rsid w:val="60E33F6A"/>
    <w:rsid w:val="614D0F7A"/>
    <w:rsid w:val="61506607"/>
    <w:rsid w:val="61FB4A06"/>
    <w:rsid w:val="62940C56"/>
    <w:rsid w:val="62E01E8A"/>
    <w:rsid w:val="63923D57"/>
    <w:rsid w:val="65CC435A"/>
    <w:rsid w:val="6602600E"/>
    <w:rsid w:val="6736376C"/>
    <w:rsid w:val="68655E08"/>
    <w:rsid w:val="692C0171"/>
    <w:rsid w:val="6AD32BE8"/>
    <w:rsid w:val="6B97080A"/>
    <w:rsid w:val="6BE001B9"/>
    <w:rsid w:val="6C13745C"/>
    <w:rsid w:val="6C783D86"/>
    <w:rsid w:val="6D6A29A9"/>
    <w:rsid w:val="71255A88"/>
    <w:rsid w:val="720D7F3F"/>
    <w:rsid w:val="73E57D0A"/>
    <w:rsid w:val="74F6652B"/>
    <w:rsid w:val="750F67D3"/>
    <w:rsid w:val="75E004C5"/>
    <w:rsid w:val="76596BAB"/>
    <w:rsid w:val="76E45A9C"/>
    <w:rsid w:val="77166B0D"/>
    <w:rsid w:val="784A3213"/>
    <w:rsid w:val="78D12400"/>
    <w:rsid w:val="7BF73878"/>
    <w:rsid w:val="7D651B87"/>
    <w:rsid w:val="7D9A5F63"/>
    <w:rsid w:val="7F0A135A"/>
    <w:rsid w:val="7F374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BC1CBF4"/>
  <w14:defaultImageDpi w14:val="32767"/>
  <w15:docId w15:val="{50FE55C4-D020-42AC-9DA9-7FC71DEFB0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qFormat="1"/>
    <w:lsdException w:name="index 2" w:qFormat="1"/>
    <w:lsdException w:name="index 3" w:qFormat="1"/>
    <w:lsdException w:name="index 4"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uiPriority="99" w:qFormat="1"/>
    <w:lsdException w:name="annotation text" w:uiPriority="99" w:qFormat="1"/>
    <w:lsdException w:name="header" w:uiPriority="99" w:qFormat="1"/>
    <w:lsdException w:name="footer" w:uiPriority="99" w:qFormat="1"/>
    <w:lsdException w:name="index heading" w:qFormat="1"/>
    <w:lsdException w:name="caption" w:qFormat="1"/>
    <w:lsdException w:name="table of figures" w:qFormat="1"/>
    <w:lsdException w:name="envelope address" w:qFormat="1"/>
    <w:lsdException w:name="envelope return" w:qFormat="1"/>
    <w:lsdException w:name="footnote reference" w:semiHidden="1" w:uiPriority="99"/>
    <w:lsdException w:name="annotation reference" w:uiPriority="99" w:qFormat="1"/>
    <w:lsdException w:name="line number" w:semiHidden="1" w:qFormat="1"/>
    <w:lsdException w:name="page number" w:qFormat="1"/>
    <w:lsdException w:name="endnote reference" w:semiHidden="1"/>
    <w:lsdException w:name="endnote text" w:qFormat="1"/>
    <w:lsdException w:name="table of authorities" w:qFormat="1"/>
    <w:lsdException w:name="macro" w:qFormat="1"/>
    <w:lsdException w:name="toa heading" w:qFormat="1"/>
    <w:lsdException w:name="List" w:qFormat="1"/>
    <w:lsdException w:name="List Bullet" w:qFormat="1"/>
    <w:lsdException w:name="List Number" w:qFormat="1"/>
    <w:lsdException w:name="List 2" w:qFormat="1"/>
    <w:lsdException w:name="List 3" w:qFormat="1"/>
    <w:lsdException w:name="List 4" w:qFormat="1"/>
    <w:lsdException w:name="List 5" w:qFormat="1"/>
    <w:lsdException w:name="List Bullet 2" w:qFormat="1"/>
    <w:lsdException w:name="List Bullet 3" w:qFormat="1"/>
    <w:lsdException w:name="List Bullet 4" w:qFormat="1"/>
    <w:lsdException w:name="List Bullet 5" w:qFormat="1"/>
    <w:lsdException w:name="List Number 2" w:qFormat="1"/>
    <w:lsdException w:name="List Number 3" w:qFormat="1"/>
    <w:lsdException w:name="List Number 4" w:qFormat="1"/>
    <w:lsdException w:name="List Number 5" w:qFormat="1"/>
    <w:lsdException w:name="Title" w:qFormat="1"/>
    <w:lsdException w:name="Closing" w:qFormat="1"/>
    <w:lsdException w:name="Signature" w:qFormat="1"/>
    <w:lsdException w:name="Default Paragraph Font" w:semiHidden="1" w:uiPriority="1" w:unhideWhenUsed="1" w:qFormat="1"/>
    <w:lsdException w:name="Body Text" w:qFormat="1"/>
    <w:lsdException w:name="Body Text Indent" w:qFormat="1"/>
    <w:lsdException w:name="List Continue" w:qFormat="1"/>
    <w:lsdException w:name="List Continue 2" w:qFormat="1"/>
    <w:lsdException w:name="List Continue 3" w:qFormat="1"/>
    <w:lsdException w:name="List Continue 4" w:qFormat="1"/>
    <w:lsdException w:name="List Continue 5" w:qFormat="1"/>
    <w:lsdException w:name="Message Header" w:qFormat="1"/>
    <w:lsdException w:name="Subtitle" w:qFormat="1"/>
    <w:lsdException w:name="Salutation" w:qFormat="1"/>
    <w:lsdException w:name="Date" w:qFormat="1"/>
    <w:lsdException w:name="Body Text First Indent" w:qFormat="1"/>
    <w:lsdException w:name="Body Text First Indent 2" w:qFormat="1"/>
    <w:lsdException w:name="Note Heading" w:qFormat="1"/>
    <w:lsdException w:name="Body Text 2" w:qFormat="1"/>
    <w:lsdException w:name="Body Text 3" w:qFormat="1"/>
    <w:lsdException w:name="Body Text Indent 2" w:qFormat="1"/>
    <w:lsdException w:name="Body Text Indent 3" w:qFormat="1"/>
    <w:lsdException w:name="Block Text" w:qFormat="1"/>
    <w:lsdException w:name="Hyperlink" w:uiPriority="99" w:qFormat="1"/>
    <w:lsdException w:name="FollowedHyperlink" w:uiPriority="99" w:qFormat="1"/>
    <w:lsdException w:name="Strong" w:uiPriority="22" w:qFormat="1"/>
    <w:lsdException w:name="Emphasis" w:qFormat="1"/>
    <w:lsdException w:name="Document Map" w:qFormat="1"/>
    <w:lsdException w:name="Plain Text" w:qFormat="1"/>
    <w:lsdException w:name="E-mail Signature" w:qFormat="1"/>
    <w:lsdException w:name="HTML Top of Form" w:semiHidden="1" w:uiPriority="99" w:unhideWhenUsed="1"/>
    <w:lsdException w:name="HTML Bottom of Form" w:semiHidden="1" w:uiPriority="99" w:unhideWhenUsed="1"/>
    <w:lsdException w:name="Normal (Web)" w:uiPriority="99" w:qFormat="1"/>
    <w:lsdException w:name="HTML Acronym" w:semiHidden="1"/>
    <w:lsdException w:name="HTML Address" w:qFormat="1"/>
    <w:lsdException w:name="HTML Cite" w:semiHidden="1" w:qFormat="1"/>
    <w:lsdException w:name="HTML Code" w:semiHidden="1" w:uiPriority="99"/>
    <w:lsdException w:name="HTML Definition" w:semiHidden="1"/>
    <w:lsdException w:name="HTML Keyboard" w:semiHidden="1"/>
    <w:lsdException w:name="HTML Preformatted" w:uiPriority="99" w:qFormat="1"/>
    <w:lsdException w:name="HTML Sample" w:semiHidden="1"/>
    <w:lsdException w:name="HTML Typewriter" w:semiHidden="1" w:qFormat="1"/>
    <w:lsdException w:name="HTML Variable" w:semiHidden="1" w:qFormat="1"/>
    <w:lsdException w:name="Normal Table" w:semiHidden="1" w:uiPriority="99" w:unhideWhenUsed="1" w:qFormat="1"/>
    <w:lsdException w:name="annotation subject" w:uiPriority="99"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lsdException w:name="Table Classic 1" w:semiHidden="1" w:unhideWhenUsed="1"/>
    <w:lsdException w:name="Table Classic 2" w:semiHidden="1" w:unhideWhenUsed="1" w:qFormat="1"/>
    <w:lsdException w:name="Table Classic 3" w:semiHidden="1" w:unhideWhenUsed="1" w:qFormat="1"/>
    <w:lsdException w:name="Table Classic 4" w:semiHidden="1" w:unhideWhenUsed="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lsdException w:name="Table Grid 2" w:semiHidden="1" w:unhideWhenUsed="1" w:qFormat="1"/>
    <w:lsdException w:name="Table Grid 3" w:semiHidden="1" w:unhideWhenUsed="1" w:qFormat="1"/>
    <w:lsdException w:name="Table Grid 4" w:semiHidden="1" w:unhideWhenUsed="1"/>
    <w:lsdException w:name="Table Grid 5" w:semiHidden="1" w:unhideWhenUsed="1" w:qFormat="1"/>
    <w:lsdException w:name="Table Grid 6" w:semiHidden="1" w:unhideWhenUsed="1" w:qFormat="1"/>
    <w:lsdException w:name="Table Grid 7" w:semiHidden="1" w:unhideWhenUsed="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lsdException w:name="Table List 8" w:semiHidden="1" w:unhideWhenUsed="1" w:qFormat="1"/>
    <w:lsdException w:name="Table 3D effects 1" w:semiHidden="1" w:unhideWhenUsed="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uiPriority="99" w:qFormat="1"/>
    <w:lsdException w:name="Table Grid" w:uiPriority="39" w:qFormat="1"/>
    <w:lsdException w:name="Table Theme" w:semiHidden="1" w:unhideWhenUsed="1"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3">
    <w:name w:val="Normal"/>
    <w:qFormat/>
    <w:pPr>
      <w:widowControl w:val="0"/>
      <w:spacing w:line="360" w:lineRule="auto"/>
      <w:jc w:val="both"/>
    </w:pPr>
    <w:rPr>
      <w:kern w:val="2"/>
      <w:sz w:val="24"/>
      <w:szCs w:val="24"/>
    </w:rPr>
  </w:style>
  <w:style w:type="paragraph" w:styleId="12">
    <w:name w:val="heading 1"/>
    <w:basedOn w:val="a3"/>
    <w:next w:val="a3"/>
    <w:link w:val="13"/>
    <w:uiPriority w:val="9"/>
    <w:qFormat/>
    <w:pPr>
      <w:keepNext/>
      <w:numPr>
        <w:numId w:val="1"/>
      </w:numPr>
      <w:outlineLvl w:val="0"/>
    </w:pPr>
    <w:rPr>
      <w:rFonts w:ascii="宋体" w:hAnsi="宋体"/>
      <w:b/>
      <w:color w:val="000000"/>
      <w:kern w:val="0"/>
      <w:sz w:val="32"/>
      <w:szCs w:val="20"/>
      <w:lang w:val="zh-CN"/>
    </w:rPr>
  </w:style>
  <w:style w:type="paragraph" w:styleId="23">
    <w:name w:val="heading 2"/>
    <w:basedOn w:val="a3"/>
    <w:next w:val="a2"/>
    <w:link w:val="24"/>
    <w:uiPriority w:val="9"/>
    <w:qFormat/>
    <w:pPr>
      <w:keepNext/>
      <w:keepLines/>
      <w:widowControl/>
      <w:numPr>
        <w:ilvl w:val="1"/>
        <w:numId w:val="1"/>
      </w:numPr>
      <w:spacing w:before="240" w:after="240"/>
      <w:outlineLvl w:val="1"/>
    </w:pPr>
    <w:rPr>
      <w:rFonts w:ascii="Arial" w:hAnsi="Arial"/>
      <w:b/>
      <w:color w:val="000000"/>
      <w:kern w:val="0"/>
      <w:sz w:val="28"/>
      <w:szCs w:val="20"/>
      <w:lang w:val="zh-CN"/>
    </w:rPr>
  </w:style>
  <w:style w:type="paragraph" w:styleId="32">
    <w:name w:val="heading 3"/>
    <w:basedOn w:val="a3"/>
    <w:next w:val="a3"/>
    <w:link w:val="33"/>
    <w:uiPriority w:val="9"/>
    <w:qFormat/>
    <w:pPr>
      <w:keepNext/>
      <w:keepLines/>
      <w:widowControl/>
      <w:numPr>
        <w:ilvl w:val="2"/>
        <w:numId w:val="1"/>
      </w:numPr>
      <w:spacing w:after="260" w:line="416" w:lineRule="atLeast"/>
      <w:outlineLvl w:val="2"/>
    </w:pPr>
    <w:rPr>
      <w:rFonts w:ascii="宋体" w:hAnsi="Garamond"/>
      <w:b/>
      <w:bCs/>
      <w:color w:val="000000"/>
      <w:kern w:val="0"/>
      <w:sz w:val="28"/>
      <w:szCs w:val="32"/>
      <w:lang w:val="zh-CN"/>
    </w:rPr>
  </w:style>
  <w:style w:type="paragraph" w:styleId="41">
    <w:name w:val="heading 4"/>
    <w:basedOn w:val="a3"/>
    <w:next w:val="a3"/>
    <w:link w:val="42"/>
    <w:uiPriority w:val="9"/>
    <w:qFormat/>
    <w:pPr>
      <w:keepNext/>
      <w:keepLines/>
      <w:widowControl/>
      <w:numPr>
        <w:ilvl w:val="3"/>
        <w:numId w:val="1"/>
      </w:numPr>
      <w:tabs>
        <w:tab w:val="left" w:pos="864"/>
      </w:tabs>
      <w:spacing w:before="280" w:after="290" w:line="376" w:lineRule="atLeast"/>
      <w:outlineLvl w:val="3"/>
    </w:pPr>
    <w:rPr>
      <w:rFonts w:ascii="宋体" w:hAnsi="宋体"/>
      <w:b/>
      <w:bCs/>
      <w:lang w:val="zh-CN"/>
    </w:rPr>
  </w:style>
  <w:style w:type="paragraph" w:styleId="51">
    <w:name w:val="heading 5"/>
    <w:basedOn w:val="a3"/>
    <w:next w:val="a3"/>
    <w:link w:val="52"/>
    <w:uiPriority w:val="9"/>
    <w:qFormat/>
    <w:pPr>
      <w:keepNext/>
      <w:keepLines/>
      <w:numPr>
        <w:ilvl w:val="4"/>
        <w:numId w:val="1"/>
      </w:numPr>
      <w:spacing w:before="280" w:after="290" w:line="376" w:lineRule="auto"/>
      <w:outlineLvl w:val="4"/>
    </w:pPr>
    <w:rPr>
      <w:b/>
      <w:bCs/>
      <w:szCs w:val="28"/>
      <w:lang w:val="zh-CN"/>
    </w:rPr>
  </w:style>
  <w:style w:type="paragraph" w:styleId="6">
    <w:name w:val="heading 6"/>
    <w:basedOn w:val="a3"/>
    <w:next w:val="a3"/>
    <w:link w:val="60"/>
    <w:uiPriority w:val="9"/>
    <w:qFormat/>
    <w:pPr>
      <w:widowControl/>
      <w:numPr>
        <w:ilvl w:val="5"/>
        <w:numId w:val="2"/>
      </w:numPr>
      <w:overflowPunct w:val="0"/>
      <w:autoSpaceDE w:val="0"/>
      <w:autoSpaceDN w:val="0"/>
      <w:adjustRightInd w:val="0"/>
      <w:spacing w:before="240" w:after="60"/>
      <w:outlineLvl w:val="5"/>
    </w:pPr>
    <w:rPr>
      <w:rFonts w:ascii="Arial" w:hAnsi="Arial"/>
      <w:b/>
      <w:bCs/>
      <w:iCs/>
      <w:kern w:val="0"/>
      <w:szCs w:val="20"/>
      <w:lang w:val="zh-CN"/>
    </w:rPr>
  </w:style>
  <w:style w:type="paragraph" w:styleId="7">
    <w:name w:val="heading 7"/>
    <w:basedOn w:val="a3"/>
    <w:next w:val="a3"/>
    <w:link w:val="70"/>
    <w:qFormat/>
    <w:pPr>
      <w:widowControl/>
      <w:numPr>
        <w:ilvl w:val="6"/>
        <w:numId w:val="3"/>
      </w:numPr>
      <w:overflowPunct w:val="0"/>
      <w:autoSpaceDE w:val="0"/>
      <w:autoSpaceDN w:val="0"/>
      <w:adjustRightInd w:val="0"/>
      <w:spacing w:before="240" w:after="60"/>
      <w:outlineLvl w:val="6"/>
    </w:pPr>
    <w:rPr>
      <w:rFonts w:ascii="Arial" w:hAnsi="Arial"/>
      <w:kern w:val="0"/>
      <w:szCs w:val="20"/>
      <w:lang w:val="zh-CN"/>
    </w:rPr>
  </w:style>
  <w:style w:type="paragraph" w:styleId="8">
    <w:name w:val="heading 8"/>
    <w:basedOn w:val="a3"/>
    <w:next w:val="a3"/>
    <w:link w:val="80"/>
    <w:qFormat/>
    <w:pPr>
      <w:widowControl/>
      <w:numPr>
        <w:ilvl w:val="7"/>
        <w:numId w:val="3"/>
      </w:numPr>
      <w:overflowPunct w:val="0"/>
      <w:autoSpaceDE w:val="0"/>
      <w:autoSpaceDN w:val="0"/>
      <w:adjustRightInd w:val="0"/>
      <w:spacing w:before="240" w:after="60"/>
      <w:outlineLvl w:val="7"/>
    </w:pPr>
    <w:rPr>
      <w:rFonts w:ascii="Arial" w:hAnsi="Arial"/>
      <w:i/>
      <w:kern w:val="0"/>
      <w:szCs w:val="20"/>
      <w:lang w:val="zh-CN"/>
    </w:rPr>
  </w:style>
  <w:style w:type="paragraph" w:styleId="9">
    <w:name w:val="heading 9"/>
    <w:basedOn w:val="a3"/>
    <w:next w:val="a3"/>
    <w:link w:val="90"/>
    <w:qFormat/>
    <w:pPr>
      <w:widowControl/>
      <w:numPr>
        <w:ilvl w:val="8"/>
        <w:numId w:val="3"/>
      </w:numPr>
      <w:overflowPunct w:val="0"/>
      <w:autoSpaceDE w:val="0"/>
      <w:autoSpaceDN w:val="0"/>
      <w:adjustRightInd w:val="0"/>
      <w:spacing w:before="240" w:after="60"/>
      <w:outlineLvl w:val="8"/>
    </w:pPr>
    <w:rPr>
      <w:rFonts w:ascii="Arial" w:hAnsi="Arial"/>
      <w:i/>
      <w:kern w:val="0"/>
      <w:sz w:val="18"/>
      <w:szCs w:val="20"/>
      <w:lang w:val="zh-CN"/>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macro"/>
    <w:link w:val="a8"/>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kern w:val="2"/>
      <w:sz w:val="24"/>
      <w:szCs w:val="24"/>
    </w:rPr>
  </w:style>
  <w:style w:type="paragraph" w:styleId="a2">
    <w:name w:val="Normal Indent"/>
    <w:basedOn w:val="a3"/>
    <w:link w:val="a9"/>
    <w:qFormat/>
    <w:pPr>
      <w:numPr>
        <w:ilvl w:val="5"/>
        <w:numId w:val="4"/>
      </w:numPr>
      <w:ind w:firstLineChars="200" w:firstLine="200"/>
    </w:pPr>
  </w:style>
  <w:style w:type="paragraph" w:styleId="34">
    <w:name w:val="List 3"/>
    <w:basedOn w:val="a3"/>
    <w:qFormat/>
    <w:pPr>
      <w:ind w:leftChars="400" w:left="100" w:hangingChars="200" w:hanging="200"/>
    </w:pPr>
  </w:style>
  <w:style w:type="paragraph" w:styleId="TOC7">
    <w:name w:val="toc 7"/>
    <w:basedOn w:val="a3"/>
    <w:next w:val="a3"/>
    <w:uiPriority w:val="39"/>
    <w:qFormat/>
    <w:pPr>
      <w:ind w:leftChars="1200" w:left="2520"/>
    </w:pPr>
  </w:style>
  <w:style w:type="paragraph" w:styleId="2">
    <w:name w:val="List Number 2"/>
    <w:basedOn w:val="a3"/>
    <w:qFormat/>
    <w:pPr>
      <w:numPr>
        <w:numId w:val="5"/>
      </w:numPr>
    </w:pPr>
  </w:style>
  <w:style w:type="paragraph" w:styleId="aa">
    <w:name w:val="table of authorities"/>
    <w:basedOn w:val="a3"/>
    <w:next w:val="a3"/>
    <w:qFormat/>
    <w:pPr>
      <w:ind w:leftChars="200" w:left="420"/>
    </w:pPr>
  </w:style>
  <w:style w:type="paragraph" w:styleId="ab">
    <w:name w:val="Note Heading"/>
    <w:basedOn w:val="a3"/>
    <w:next w:val="a3"/>
    <w:link w:val="ac"/>
    <w:qFormat/>
    <w:pPr>
      <w:jc w:val="center"/>
    </w:pPr>
    <w:rPr>
      <w:lang w:val="zh-CN"/>
    </w:rPr>
  </w:style>
  <w:style w:type="paragraph" w:styleId="40">
    <w:name w:val="List Bullet 4"/>
    <w:basedOn w:val="a3"/>
    <w:qFormat/>
    <w:pPr>
      <w:numPr>
        <w:numId w:val="6"/>
      </w:numPr>
    </w:pPr>
  </w:style>
  <w:style w:type="paragraph" w:styleId="81">
    <w:name w:val="index 8"/>
    <w:basedOn w:val="a3"/>
    <w:next w:val="a3"/>
    <w:qFormat/>
    <w:pPr>
      <w:ind w:leftChars="1400" w:left="1400"/>
    </w:pPr>
  </w:style>
  <w:style w:type="paragraph" w:styleId="ad">
    <w:name w:val="E-mail Signature"/>
    <w:basedOn w:val="a3"/>
    <w:link w:val="ae"/>
    <w:qFormat/>
    <w:rPr>
      <w:lang w:val="zh-CN"/>
    </w:rPr>
  </w:style>
  <w:style w:type="paragraph" w:styleId="a0">
    <w:name w:val="List Number"/>
    <w:basedOn w:val="a3"/>
    <w:qFormat/>
    <w:pPr>
      <w:numPr>
        <w:numId w:val="7"/>
      </w:numPr>
    </w:pPr>
  </w:style>
  <w:style w:type="paragraph" w:styleId="af">
    <w:name w:val="caption"/>
    <w:basedOn w:val="a3"/>
    <w:next w:val="a3"/>
    <w:qFormat/>
    <w:pPr>
      <w:widowControl/>
      <w:adjustRightInd w:val="0"/>
      <w:snapToGrid w:val="0"/>
      <w:jc w:val="center"/>
    </w:pPr>
    <w:rPr>
      <w:rFonts w:ascii="宋体" w:hAnsi="宋体" w:cs="Arial"/>
      <w:b/>
      <w:bCs/>
      <w:color w:val="000000"/>
      <w:kern w:val="0"/>
      <w:szCs w:val="21"/>
    </w:rPr>
  </w:style>
  <w:style w:type="paragraph" w:styleId="53">
    <w:name w:val="index 5"/>
    <w:basedOn w:val="a3"/>
    <w:next w:val="a3"/>
    <w:qFormat/>
    <w:pPr>
      <w:ind w:leftChars="800" w:left="800"/>
    </w:pPr>
  </w:style>
  <w:style w:type="paragraph" w:styleId="a">
    <w:name w:val="List Bullet"/>
    <w:basedOn w:val="a3"/>
    <w:qFormat/>
    <w:pPr>
      <w:numPr>
        <w:numId w:val="8"/>
      </w:numPr>
    </w:pPr>
  </w:style>
  <w:style w:type="paragraph" w:styleId="af0">
    <w:name w:val="envelope address"/>
    <w:basedOn w:val="a3"/>
    <w:qFormat/>
    <w:pPr>
      <w:snapToGrid w:val="0"/>
      <w:ind w:leftChars="1400" w:left="100"/>
    </w:pPr>
    <w:rPr>
      <w:rFonts w:ascii="Arial" w:hAnsi="Arial" w:cs="Arial"/>
    </w:rPr>
  </w:style>
  <w:style w:type="paragraph" w:styleId="af1">
    <w:name w:val="Document Map"/>
    <w:basedOn w:val="a3"/>
    <w:link w:val="af2"/>
    <w:qFormat/>
    <w:pPr>
      <w:shd w:val="clear" w:color="auto" w:fill="000080"/>
    </w:pPr>
    <w:rPr>
      <w:shd w:val="clear" w:color="auto" w:fill="000080"/>
      <w:lang w:val="zh-CN"/>
    </w:rPr>
  </w:style>
  <w:style w:type="paragraph" w:styleId="af3">
    <w:name w:val="toa heading"/>
    <w:basedOn w:val="a3"/>
    <w:next w:val="a3"/>
    <w:qFormat/>
    <w:pPr>
      <w:spacing w:before="120"/>
    </w:pPr>
    <w:rPr>
      <w:rFonts w:ascii="Arial" w:hAnsi="Arial" w:cs="Arial"/>
    </w:rPr>
  </w:style>
  <w:style w:type="paragraph" w:styleId="af4">
    <w:name w:val="annotation text"/>
    <w:basedOn w:val="a3"/>
    <w:link w:val="af5"/>
    <w:uiPriority w:val="99"/>
    <w:qFormat/>
    <w:pPr>
      <w:jc w:val="left"/>
    </w:pPr>
    <w:rPr>
      <w:lang w:val="zh-CN"/>
    </w:rPr>
  </w:style>
  <w:style w:type="paragraph" w:styleId="61">
    <w:name w:val="index 6"/>
    <w:basedOn w:val="a3"/>
    <w:next w:val="a3"/>
    <w:qFormat/>
    <w:pPr>
      <w:ind w:leftChars="1000" w:left="1000"/>
    </w:pPr>
  </w:style>
  <w:style w:type="paragraph" w:styleId="af6">
    <w:name w:val="Salutation"/>
    <w:basedOn w:val="a3"/>
    <w:next w:val="a3"/>
    <w:link w:val="af7"/>
    <w:qFormat/>
    <w:rPr>
      <w:lang w:val="zh-CN"/>
    </w:rPr>
  </w:style>
  <w:style w:type="paragraph" w:styleId="35">
    <w:name w:val="Body Text 3"/>
    <w:basedOn w:val="a3"/>
    <w:link w:val="36"/>
    <w:qFormat/>
    <w:pPr>
      <w:spacing w:after="120"/>
    </w:pPr>
    <w:rPr>
      <w:sz w:val="16"/>
      <w:szCs w:val="16"/>
      <w:lang w:val="zh-CN"/>
    </w:rPr>
  </w:style>
  <w:style w:type="paragraph" w:styleId="af8">
    <w:name w:val="Closing"/>
    <w:basedOn w:val="a3"/>
    <w:link w:val="af9"/>
    <w:qFormat/>
    <w:pPr>
      <w:ind w:leftChars="2100" w:left="100"/>
    </w:pPr>
    <w:rPr>
      <w:lang w:val="zh-CN"/>
    </w:rPr>
  </w:style>
  <w:style w:type="paragraph" w:styleId="3">
    <w:name w:val="List Bullet 3"/>
    <w:basedOn w:val="a3"/>
    <w:qFormat/>
    <w:pPr>
      <w:numPr>
        <w:numId w:val="9"/>
      </w:numPr>
    </w:pPr>
  </w:style>
  <w:style w:type="paragraph" w:styleId="afa">
    <w:name w:val="Body Text"/>
    <w:basedOn w:val="a3"/>
    <w:link w:val="afb"/>
    <w:qFormat/>
    <w:pPr>
      <w:spacing w:after="120"/>
    </w:pPr>
    <w:rPr>
      <w:lang w:val="zh-CN"/>
    </w:rPr>
  </w:style>
  <w:style w:type="paragraph" w:styleId="afc">
    <w:name w:val="Body Text Indent"/>
    <w:basedOn w:val="a3"/>
    <w:link w:val="afd"/>
    <w:qFormat/>
    <w:pPr>
      <w:spacing w:after="120"/>
      <w:ind w:leftChars="200" w:left="420"/>
    </w:pPr>
    <w:rPr>
      <w:lang w:val="zh-CN"/>
    </w:rPr>
  </w:style>
  <w:style w:type="paragraph" w:styleId="30">
    <w:name w:val="List Number 3"/>
    <w:basedOn w:val="a3"/>
    <w:qFormat/>
    <w:pPr>
      <w:numPr>
        <w:numId w:val="10"/>
      </w:numPr>
    </w:pPr>
  </w:style>
  <w:style w:type="paragraph" w:styleId="25">
    <w:name w:val="List 2"/>
    <w:basedOn w:val="a3"/>
    <w:qFormat/>
    <w:pPr>
      <w:ind w:leftChars="200" w:left="100" w:hangingChars="200" w:hanging="200"/>
    </w:pPr>
  </w:style>
  <w:style w:type="paragraph" w:styleId="afe">
    <w:name w:val="List Continue"/>
    <w:basedOn w:val="a3"/>
    <w:qFormat/>
    <w:pPr>
      <w:spacing w:after="120"/>
      <w:ind w:leftChars="200" w:left="420"/>
    </w:pPr>
  </w:style>
  <w:style w:type="paragraph" w:styleId="aff">
    <w:name w:val="Block Text"/>
    <w:basedOn w:val="a3"/>
    <w:qFormat/>
    <w:pPr>
      <w:spacing w:after="120"/>
      <w:ind w:leftChars="700" w:left="1440" w:rightChars="700" w:right="1440"/>
    </w:pPr>
  </w:style>
  <w:style w:type="paragraph" w:styleId="21">
    <w:name w:val="List Bullet 2"/>
    <w:basedOn w:val="a3"/>
    <w:qFormat/>
    <w:pPr>
      <w:numPr>
        <w:numId w:val="11"/>
      </w:numPr>
    </w:pPr>
  </w:style>
  <w:style w:type="paragraph" w:styleId="HTML">
    <w:name w:val="HTML Address"/>
    <w:basedOn w:val="a3"/>
    <w:link w:val="HTML0"/>
    <w:qFormat/>
    <w:rPr>
      <w:i/>
      <w:iCs/>
      <w:lang w:val="zh-CN"/>
    </w:rPr>
  </w:style>
  <w:style w:type="paragraph" w:styleId="43">
    <w:name w:val="index 4"/>
    <w:basedOn w:val="a3"/>
    <w:next w:val="a3"/>
    <w:qFormat/>
    <w:pPr>
      <w:ind w:leftChars="600" w:left="600"/>
    </w:pPr>
  </w:style>
  <w:style w:type="paragraph" w:styleId="TOC5">
    <w:name w:val="toc 5"/>
    <w:basedOn w:val="a3"/>
    <w:next w:val="a3"/>
    <w:uiPriority w:val="39"/>
    <w:qFormat/>
    <w:pPr>
      <w:ind w:leftChars="800" w:left="1680"/>
    </w:pPr>
  </w:style>
  <w:style w:type="paragraph" w:styleId="TOC3">
    <w:name w:val="toc 3"/>
    <w:basedOn w:val="a3"/>
    <w:next w:val="a3"/>
    <w:uiPriority w:val="39"/>
    <w:qFormat/>
    <w:pPr>
      <w:ind w:leftChars="400" w:left="840"/>
    </w:pPr>
  </w:style>
  <w:style w:type="paragraph" w:styleId="aff0">
    <w:name w:val="Plain Text"/>
    <w:basedOn w:val="a3"/>
    <w:link w:val="aff1"/>
    <w:qFormat/>
    <w:rPr>
      <w:rFonts w:ascii="宋体" w:hAnsi="Courier New"/>
      <w:szCs w:val="21"/>
      <w:lang w:val="zh-CN"/>
    </w:rPr>
  </w:style>
  <w:style w:type="paragraph" w:styleId="5">
    <w:name w:val="List Bullet 5"/>
    <w:basedOn w:val="a3"/>
    <w:qFormat/>
    <w:pPr>
      <w:numPr>
        <w:numId w:val="12"/>
      </w:numPr>
    </w:pPr>
  </w:style>
  <w:style w:type="paragraph" w:styleId="4">
    <w:name w:val="List Number 4"/>
    <w:basedOn w:val="a3"/>
    <w:qFormat/>
    <w:pPr>
      <w:numPr>
        <w:numId w:val="13"/>
      </w:numPr>
    </w:pPr>
  </w:style>
  <w:style w:type="paragraph" w:styleId="TOC8">
    <w:name w:val="toc 8"/>
    <w:basedOn w:val="a3"/>
    <w:next w:val="a3"/>
    <w:uiPriority w:val="39"/>
    <w:qFormat/>
    <w:pPr>
      <w:ind w:leftChars="1400" w:left="2940"/>
    </w:pPr>
  </w:style>
  <w:style w:type="paragraph" w:styleId="37">
    <w:name w:val="index 3"/>
    <w:basedOn w:val="a3"/>
    <w:next w:val="a3"/>
    <w:qFormat/>
    <w:pPr>
      <w:ind w:leftChars="400" w:left="400"/>
    </w:pPr>
  </w:style>
  <w:style w:type="paragraph" w:styleId="aff2">
    <w:name w:val="Date"/>
    <w:basedOn w:val="a3"/>
    <w:next w:val="a3"/>
    <w:link w:val="aff3"/>
    <w:qFormat/>
    <w:pPr>
      <w:ind w:leftChars="2500" w:left="100"/>
    </w:pPr>
    <w:rPr>
      <w:lang w:val="zh-CN"/>
    </w:rPr>
  </w:style>
  <w:style w:type="paragraph" w:styleId="26">
    <w:name w:val="Body Text Indent 2"/>
    <w:basedOn w:val="a3"/>
    <w:link w:val="27"/>
    <w:qFormat/>
    <w:pPr>
      <w:spacing w:after="120" w:line="480" w:lineRule="auto"/>
      <w:ind w:leftChars="200" w:left="420"/>
    </w:pPr>
    <w:rPr>
      <w:lang w:val="zh-CN"/>
    </w:rPr>
  </w:style>
  <w:style w:type="paragraph" w:styleId="aff4">
    <w:name w:val="endnote text"/>
    <w:basedOn w:val="a3"/>
    <w:link w:val="aff5"/>
    <w:qFormat/>
    <w:pPr>
      <w:snapToGrid w:val="0"/>
      <w:jc w:val="left"/>
    </w:pPr>
    <w:rPr>
      <w:lang w:val="zh-CN"/>
    </w:rPr>
  </w:style>
  <w:style w:type="paragraph" w:styleId="54">
    <w:name w:val="List Continue 5"/>
    <w:basedOn w:val="a3"/>
    <w:qFormat/>
    <w:pPr>
      <w:spacing w:after="120"/>
      <w:ind w:leftChars="1000" w:left="2100"/>
    </w:pPr>
  </w:style>
  <w:style w:type="paragraph" w:styleId="aff6">
    <w:name w:val="Balloon Text"/>
    <w:basedOn w:val="a3"/>
    <w:link w:val="aff7"/>
    <w:uiPriority w:val="99"/>
    <w:qFormat/>
    <w:rPr>
      <w:sz w:val="18"/>
      <w:szCs w:val="18"/>
      <w:lang w:val="zh-CN"/>
    </w:rPr>
  </w:style>
  <w:style w:type="paragraph" w:styleId="aff8">
    <w:name w:val="footer"/>
    <w:basedOn w:val="a3"/>
    <w:link w:val="aff9"/>
    <w:uiPriority w:val="99"/>
    <w:qFormat/>
    <w:pPr>
      <w:tabs>
        <w:tab w:val="center" w:pos="4153"/>
        <w:tab w:val="right" w:pos="8306"/>
      </w:tabs>
      <w:snapToGrid w:val="0"/>
      <w:jc w:val="left"/>
    </w:pPr>
    <w:rPr>
      <w:sz w:val="18"/>
      <w:szCs w:val="18"/>
      <w:lang w:val="zh-CN"/>
    </w:rPr>
  </w:style>
  <w:style w:type="paragraph" w:styleId="affa">
    <w:name w:val="envelope return"/>
    <w:basedOn w:val="a3"/>
    <w:qFormat/>
    <w:pPr>
      <w:snapToGrid w:val="0"/>
    </w:pPr>
    <w:rPr>
      <w:rFonts w:ascii="Arial" w:hAnsi="Arial" w:cs="Arial"/>
    </w:rPr>
  </w:style>
  <w:style w:type="paragraph" w:styleId="affb">
    <w:name w:val="header"/>
    <w:basedOn w:val="a3"/>
    <w:link w:val="affc"/>
    <w:uiPriority w:val="99"/>
    <w:qFormat/>
    <w:pPr>
      <w:pBdr>
        <w:bottom w:val="single" w:sz="6" w:space="1" w:color="auto"/>
      </w:pBdr>
      <w:tabs>
        <w:tab w:val="center" w:pos="4153"/>
        <w:tab w:val="right" w:pos="8306"/>
      </w:tabs>
      <w:snapToGrid w:val="0"/>
      <w:jc w:val="center"/>
    </w:pPr>
    <w:rPr>
      <w:sz w:val="18"/>
      <w:szCs w:val="18"/>
      <w:lang w:val="zh-CN"/>
    </w:rPr>
  </w:style>
  <w:style w:type="paragraph" w:styleId="affd">
    <w:name w:val="Signature"/>
    <w:basedOn w:val="a3"/>
    <w:link w:val="affe"/>
    <w:qFormat/>
    <w:pPr>
      <w:ind w:leftChars="2100" w:left="100"/>
    </w:pPr>
    <w:rPr>
      <w:lang w:val="zh-CN"/>
    </w:rPr>
  </w:style>
  <w:style w:type="paragraph" w:styleId="TOC1">
    <w:name w:val="toc 1"/>
    <w:basedOn w:val="a3"/>
    <w:next w:val="a3"/>
    <w:uiPriority w:val="39"/>
    <w:qFormat/>
    <w:pPr>
      <w:tabs>
        <w:tab w:val="right" w:leader="dot" w:pos="8296"/>
      </w:tabs>
      <w:jc w:val="center"/>
    </w:pPr>
  </w:style>
  <w:style w:type="paragraph" w:styleId="44">
    <w:name w:val="List Continue 4"/>
    <w:basedOn w:val="a3"/>
    <w:qFormat/>
    <w:pPr>
      <w:spacing w:after="120"/>
      <w:ind w:leftChars="800" w:left="1680"/>
    </w:pPr>
  </w:style>
  <w:style w:type="paragraph" w:styleId="TOC4">
    <w:name w:val="toc 4"/>
    <w:basedOn w:val="a3"/>
    <w:next w:val="a3"/>
    <w:uiPriority w:val="39"/>
    <w:qFormat/>
    <w:pPr>
      <w:ind w:leftChars="600" w:left="1260"/>
    </w:pPr>
  </w:style>
  <w:style w:type="paragraph" w:styleId="afff">
    <w:name w:val="index heading"/>
    <w:basedOn w:val="a3"/>
    <w:next w:val="14"/>
    <w:qFormat/>
    <w:rPr>
      <w:rFonts w:ascii="Arial" w:hAnsi="Arial" w:cs="Arial"/>
      <w:b/>
      <w:bCs/>
    </w:rPr>
  </w:style>
  <w:style w:type="paragraph" w:styleId="14">
    <w:name w:val="index 1"/>
    <w:basedOn w:val="a3"/>
    <w:next w:val="a3"/>
    <w:qFormat/>
  </w:style>
  <w:style w:type="paragraph" w:styleId="afff0">
    <w:name w:val="Subtitle"/>
    <w:basedOn w:val="a3"/>
    <w:link w:val="afff1"/>
    <w:qFormat/>
    <w:pPr>
      <w:spacing w:before="240" w:after="60" w:line="312" w:lineRule="auto"/>
      <w:jc w:val="center"/>
      <w:outlineLvl w:val="1"/>
    </w:pPr>
    <w:rPr>
      <w:rFonts w:ascii="Arial" w:hAnsi="Arial"/>
      <w:b/>
      <w:bCs/>
      <w:kern w:val="28"/>
      <w:sz w:val="32"/>
      <w:szCs w:val="32"/>
      <w:lang w:val="zh-CN"/>
    </w:rPr>
  </w:style>
  <w:style w:type="paragraph" w:styleId="50">
    <w:name w:val="List Number 5"/>
    <w:basedOn w:val="a3"/>
    <w:qFormat/>
    <w:pPr>
      <w:numPr>
        <w:numId w:val="14"/>
      </w:numPr>
    </w:pPr>
  </w:style>
  <w:style w:type="paragraph" w:styleId="afff2">
    <w:name w:val="List"/>
    <w:basedOn w:val="a3"/>
    <w:qFormat/>
    <w:pPr>
      <w:ind w:left="200" w:hangingChars="200" w:hanging="200"/>
    </w:pPr>
  </w:style>
  <w:style w:type="paragraph" w:styleId="afff3">
    <w:name w:val="footnote text"/>
    <w:basedOn w:val="a3"/>
    <w:link w:val="afff4"/>
    <w:uiPriority w:val="99"/>
    <w:qFormat/>
    <w:pPr>
      <w:snapToGrid w:val="0"/>
      <w:jc w:val="left"/>
    </w:pPr>
    <w:rPr>
      <w:sz w:val="18"/>
      <w:szCs w:val="18"/>
      <w:lang w:val="zh-CN"/>
    </w:rPr>
  </w:style>
  <w:style w:type="paragraph" w:styleId="TOC6">
    <w:name w:val="toc 6"/>
    <w:basedOn w:val="a3"/>
    <w:next w:val="a3"/>
    <w:uiPriority w:val="39"/>
    <w:qFormat/>
    <w:pPr>
      <w:ind w:leftChars="1000" w:left="2100"/>
    </w:pPr>
  </w:style>
  <w:style w:type="paragraph" w:styleId="55">
    <w:name w:val="List 5"/>
    <w:basedOn w:val="a3"/>
    <w:qFormat/>
    <w:pPr>
      <w:ind w:leftChars="800" w:left="100" w:hangingChars="200" w:hanging="200"/>
    </w:pPr>
  </w:style>
  <w:style w:type="paragraph" w:styleId="38">
    <w:name w:val="Body Text Indent 3"/>
    <w:basedOn w:val="a3"/>
    <w:link w:val="39"/>
    <w:qFormat/>
    <w:pPr>
      <w:spacing w:after="120"/>
      <w:ind w:leftChars="200" w:left="420"/>
    </w:pPr>
    <w:rPr>
      <w:sz w:val="16"/>
      <w:szCs w:val="16"/>
      <w:lang w:val="zh-CN"/>
    </w:rPr>
  </w:style>
  <w:style w:type="paragraph" w:styleId="71">
    <w:name w:val="index 7"/>
    <w:basedOn w:val="a3"/>
    <w:next w:val="a3"/>
    <w:qFormat/>
    <w:pPr>
      <w:ind w:leftChars="1200" w:left="1200"/>
    </w:pPr>
  </w:style>
  <w:style w:type="paragraph" w:styleId="91">
    <w:name w:val="index 9"/>
    <w:basedOn w:val="a3"/>
    <w:next w:val="a3"/>
    <w:qFormat/>
    <w:pPr>
      <w:ind w:leftChars="1600" w:left="1600"/>
    </w:pPr>
  </w:style>
  <w:style w:type="paragraph" w:styleId="afff5">
    <w:name w:val="table of figures"/>
    <w:basedOn w:val="a3"/>
    <w:next w:val="a3"/>
    <w:qFormat/>
    <w:pPr>
      <w:ind w:leftChars="200" w:left="200" w:hangingChars="200" w:hanging="200"/>
    </w:pPr>
  </w:style>
  <w:style w:type="paragraph" w:styleId="TOC2">
    <w:name w:val="toc 2"/>
    <w:basedOn w:val="a3"/>
    <w:next w:val="a3"/>
    <w:uiPriority w:val="39"/>
    <w:qFormat/>
    <w:pPr>
      <w:ind w:leftChars="200" w:left="420"/>
    </w:pPr>
  </w:style>
  <w:style w:type="paragraph" w:styleId="TOC9">
    <w:name w:val="toc 9"/>
    <w:basedOn w:val="a3"/>
    <w:next w:val="a3"/>
    <w:uiPriority w:val="39"/>
    <w:qFormat/>
    <w:pPr>
      <w:ind w:leftChars="1600" w:left="3360"/>
    </w:pPr>
  </w:style>
  <w:style w:type="paragraph" w:styleId="28">
    <w:name w:val="Body Text 2"/>
    <w:basedOn w:val="a3"/>
    <w:link w:val="29"/>
    <w:qFormat/>
    <w:pPr>
      <w:spacing w:after="120" w:line="480" w:lineRule="auto"/>
    </w:pPr>
    <w:rPr>
      <w:lang w:val="zh-CN"/>
    </w:rPr>
  </w:style>
  <w:style w:type="paragraph" w:styleId="45">
    <w:name w:val="List 4"/>
    <w:basedOn w:val="a3"/>
    <w:qFormat/>
    <w:pPr>
      <w:ind w:leftChars="600" w:left="100" w:hangingChars="200" w:hanging="200"/>
    </w:pPr>
  </w:style>
  <w:style w:type="paragraph" w:styleId="2a">
    <w:name w:val="List Continue 2"/>
    <w:basedOn w:val="a3"/>
    <w:qFormat/>
    <w:pPr>
      <w:spacing w:after="120"/>
      <w:ind w:leftChars="400" w:left="840"/>
    </w:pPr>
  </w:style>
  <w:style w:type="paragraph" w:styleId="afff6">
    <w:name w:val="Message Header"/>
    <w:basedOn w:val="a3"/>
    <w:link w:val="afff7"/>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shd w:val="pct20" w:color="auto" w:fill="auto"/>
      <w:lang w:val="zh-CN"/>
    </w:rPr>
  </w:style>
  <w:style w:type="paragraph" w:styleId="HTML1">
    <w:name w:val="HTML Preformatted"/>
    <w:basedOn w:val="a3"/>
    <w:link w:val="HTML2"/>
    <w:uiPriority w:val="99"/>
    <w:qFormat/>
    <w:rPr>
      <w:rFonts w:ascii="Courier New" w:hAnsi="Courier New"/>
      <w:sz w:val="20"/>
      <w:szCs w:val="20"/>
      <w:lang w:val="zh-CN"/>
    </w:rPr>
  </w:style>
  <w:style w:type="paragraph" w:styleId="afff8">
    <w:name w:val="Normal (Web)"/>
    <w:basedOn w:val="a3"/>
    <w:uiPriority w:val="99"/>
    <w:qFormat/>
    <w:pPr>
      <w:widowControl/>
      <w:spacing w:before="100" w:beforeAutospacing="1" w:after="100" w:afterAutospacing="1"/>
      <w:jc w:val="left"/>
    </w:pPr>
    <w:rPr>
      <w:rFonts w:ascii="宋体" w:hAnsi="宋体" w:cs="宋体"/>
      <w:kern w:val="0"/>
    </w:rPr>
  </w:style>
  <w:style w:type="paragraph" w:styleId="3a">
    <w:name w:val="List Continue 3"/>
    <w:basedOn w:val="a3"/>
    <w:qFormat/>
    <w:pPr>
      <w:spacing w:after="120"/>
      <w:ind w:leftChars="600" w:left="1260"/>
    </w:pPr>
  </w:style>
  <w:style w:type="paragraph" w:styleId="2b">
    <w:name w:val="index 2"/>
    <w:basedOn w:val="a3"/>
    <w:next w:val="a3"/>
    <w:qFormat/>
    <w:pPr>
      <w:ind w:leftChars="200" w:left="200"/>
    </w:pPr>
  </w:style>
  <w:style w:type="paragraph" w:styleId="afff9">
    <w:name w:val="Title"/>
    <w:basedOn w:val="a3"/>
    <w:link w:val="afffa"/>
    <w:qFormat/>
    <w:pPr>
      <w:spacing w:before="240" w:after="60"/>
      <w:jc w:val="center"/>
      <w:outlineLvl w:val="0"/>
    </w:pPr>
    <w:rPr>
      <w:rFonts w:ascii="Arial" w:hAnsi="Arial"/>
      <w:b/>
      <w:bCs/>
      <w:sz w:val="32"/>
      <w:szCs w:val="32"/>
      <w:lang w:val="zh-CN"/>
    </w:rPr>
  </w:style>
  <w:style w:type="paragraph" w:styleId="afffb">
    <w:name w:val="annotation subject"/>
    <w:basedOn w:val="af4"/>
    <w:next w:val="af4"/>
    <w:link w:val="afffc"/>
    <w:uiPriority w:val="99"/>
    <w:qFormat/>
    <w:rPr>
      <w:b/>
      <w:bCs/>
    </w:rPr>
  </w:style>
  <w:style w:type="paragraph" w:styleId="afffd">
    <w:name w:val="Body Text First Indent"/>
    <w:basedOn w:val="afa"/>
    <w:link w:val="afffe"/>
    <w:qFormat/>
    <w:pPr>
      <w:ind w:firstLineChars="100" w:firstLine="420"/>
    </w:pPr>
  </w:style>
  <w:style w:type="paragraph" w:styleId="2c">
    <w:name w:val="Body Text First Indent 2"/>
    <w:basedOn w:val="afc"/>
    <w:link w:val="2d"/>
    <w:qFormat/>
    <w:pPr>
      <w:ind w:firstLineChars="200" w:firstLine="420"/>
    </w:pPr>
  </w:style>
  <w:style w:type="table" w:styleId="affff">
    <w:name w:val="Table Grid"/>
    <w:basedOn w:val="a5"/>
    <w:uiPriority w:val="39"/>
    <w:qFormat/>
    <w:pPr>
      <w:widowControl w:val="0"/>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f0">
    <w:name w:val="Table Theme"/>
    <w:basedOn w:val="a5"/>
    <w:semiHidden/>
    <w:qFormat/>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5"/>
    <w:semiHidden/>
    <w:qFormat/>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e">
    <w:name w:val="Table Colorful 2"/>
    <w:basedOn w:val="a5"/>
    <w:semiHidden/>
    <w:qFormat/>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b">
    <w:name w:val="Table Colorful 3"/>
    <w:basedOn w:val="a5"/>
    <w:semiHidden/>
    <w:qFormat/>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f1">
    <w:name w:val="Table Elegant"/>
    <w:basedOn w:val="a5"/>
    <w:semiHidden/>
    <w:qFormat/>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6">
    <w:name w:val="Table Classic 1"/>
    <w:basedOn w:val="a5"/>
    <w:semiHidden/>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f">
    <w:name w:val="Table Classic 2"/>
    <w:basedOn w:val="a5"/>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c">
    <w:name w:val="Table Classic 3"/>
    <w:basedOn w:val="a5"/>
    <w:semiHidden/>
    <w:qFormat/>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5"/>
    <w:semiHidden/>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7">
    <w:name w:val="Table Simple 1"/>
    <w:basedOn w:val="a5"/>
    <w:semiHidden/>
    <w:qFormat/>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f0">
    <w:name w:val="Table Simple 2"/>
    <w:basedOn w:val="a5"/>
    <w:semiHidden/>
    <w:qFormat/>
    <w:pPr>
      <w:numPr>
        <w:ilvl w:val="7"/>
        <w:numId w:val="15"/>
      </w:numPr>
      <w:adjustRightInd w:val="0"/>
      <w:snapToGrid w:val="0"/>
      <w:spacing w:before="160" w:after="160" w:line="240" w:lineRule="atLeast"/>
      <w:ind w:left="6805" w:firstLine="0"/>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d">
    <w:name w:val="Table Simple 3"/>
    <w:basedOn w:val="a5"/>
    <w:semiHidden/>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8">
    <w:name w:val="Table Subtle 1"/>
    <w:basedOn w:val="a5"/>
    <w:semiHidden/>
    <w:qFormat/>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1">
    <w:name w:val="Table Subtle 2"/>
    <w:basedOn w:val="a5"/>
    <w:semiHidden/>
    <w:qFormat/>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9">
    <w:name w:val="Table 3D effects 1"/>
    <w:basedOn w:val="a5"/>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2">
    <w:name w:val="Table 3D effects 2"/>
    <w:basedOn w:val="a5"/>
    <w:semiHidden/>
    <w:qFormat/>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e">
    <w:name w:val="Table 3D effects 3"/>
    <w:basedOn w:val="a5"/>
    <w:semiHidden/>
    <w:qFormat/>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a">
    <w:name w:val="Table List 1"/>
    <w:basedOn w:val="a5"/>
    <w:semiHidden/>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3">
    <w:name w:val="Table List 2"/>
    <w:basedOn w:val="a5"/>
    <w:semiHidden/>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f">
    <w:name w:val="Table List 3"/>
    <w:basedOn w:val="a5"/>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5"/>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5"/>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5"/>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5"/>
    <w:semiHidden/>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5"/>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f2">
    <w:name w:val="Table Contemporary"/>
    <w:basedOn w:val="a5"/>
    <w:semiHidden/>
    <w:qFormat/>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b">
    <w:name w:val="Table Columns 1"/>
    <w:basedOn w:val="a5"/>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4">
    <w:name w:val="Table Columns 2"/>
    <w:basedOn w:val="a5"/>
    <w:semiHidden/>
    <w:qFormat/>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f0">
    <w:name w:val="Table Columns 3"/>
    <w:basedOn w:val="a5"/>
    <w:semiHidden/>
    <w:qFormat/>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5"/>
    <w:semiHidden/>
    <w:qFormat/>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qFormat/>
    <w:pPr>
      <w:numPr>
        <w:ilvl w:val="6"/>
        <w:numId w:val="15"/>
      </w:numPr>
      <w:tabs>
        <w:tab w:val="left" w:pos="1701"/>
      </w:tabs>
      <w:adjustRightInd w:val="0"/>
      <w:snapToGrid w:val="0"/>
      <w:spacing w:before="160" w:after="160" w:line="240" w:lineRule="atLeast"/>
      <w:ind w:left="1701" w:hanging="159"/>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5"/>
    <w:semiHidden/>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5">
    <w:name w:val="Table Grid 2"/>
    <w:basedOn w:val="a5"/>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1">
    <w:name w:val="Table Grid 3"/>
    <w:basedOn w:val="a5"/>
    <w:semiHidden/>
    <w:qFormat/>
    <w:pPr>
      <w:numPr>
        <w:ilvl w:val="8"/>
        <w:numId w:val="15"/>
      </w:numPr>
      <w:adjustRightInd w:val="0"/>
      <w:snapToGrid w:val="0"/>
      <w:spacing w:before="160" w:after="160" w:line="240" w:lineRule="atLeast"/>
      <w:ind w:left="1701" w:firstLine="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5"/>
    <w:semiHidden/>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5"/>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5"/>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5"/>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5"/>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d">
    <w:name w:val="Table Web 1"/>
    <w:basedOn w:val="a5"/>
    <w:semiHidden/>
    <w:qFormat/>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6">
    <w:name w:val="Table Web 2"/>
    <w:basedOn w:val="a5"/>
    <w:semiHidden/>
    <w:qFormat/>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2">
    <w:name w:val="Table Web 3"/>
    <w:basedOn w:val="a5"/>
    <w:semiHidden/>
    <w:qFormat/>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3">
    <w:name w:val="Table Professional"/>
    <w:basedOn w:val="a5"/>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character" w:styleId="affff4">
    <w:name w:val="Strong"/>
    <w:uiPriority w:val="22"/>
    <w:qFormat/>
    <w:rPr>
      <w:b/>
      <w:bCs/>
    </w:rPr>
  </w:style>
  <w:style w:type="character" w:styleId="affff5">
    <w:name w:val="endnote reference"/>
    <w:basedOn w:val="a4"/>
    <w:semiHidden/>
    <w:rPr>
      <w:vertAlign w:val="superscript"/>
    </w:rPr>
  </w:style>
  <w:style w:type="character" w:styleId="affff6">
    <w:name w:val="page number"/>
    <w:qFormat/>
  </w:style>
  <w:style w:type="character" w:styleId="affff7">
    <w:name w:val="FollowedHyperlink"/>
    <w:uiPriority w:val="99"/>
    <w:qFormat/>
    <w:rPr>
      <w:color w:val="800080"/>
      <w:u w:val="single"/>
    </w:rPr>
  </w:style>
  <w:style w:type="character" w:styleId="affff8">
    <w:name w:val="Emphasis"/>
    <w:basedOn w:val="a4"/>
    <w:qFormat/>
    <w:rPr>
      <w:i/>
      <w:iCs/>
    </w:rPr>
  </w:style>
  <w:style w:type="character" w:styleId="affff9">
    <w:name w:val="line number"/>
    <w:basedOn w:val="a4"/>
    <w:semiHidden/>
    <w:qFormat/>
  </w:style>
  <w:style w:type="character" w:styleId="HTML3">
    <w:name w:val="HTML Definition"/>
    <w:basedOn w:val="a4"/>
    <w:semiHidden/>
    <w:rPr>
      <w:i/>
      <w:iCs/>
    </w:rPr>
  </w:style>
  <w:style w:type="character" w:styleId="HTML4">
    <w:name w:val="HTML Typewriter"/>
    <w:basedOn w:val="a4"/>
    <w:semiHidden/>
    <w:qFormat/>
    <w:rPr>
      <w:rFonts w:ascii="Courier New" w:hAnsi="Courier New" w:cs="Courier New"/>
      <w:sz w:val="20"/>
      <w:szCs w:val="20"/>
    </w:rPr>
  </w:style>
  <w:style w:type="character" w:styleId="HTML5">
    <w:name w:val="HTML Acronym"/>
    <w:basedOn w:val="a4"/>
    <w:semiHidden/>
  </w:style>
  <w:style w:type="character" w:styleId="HTML6">
    <w:name w:val="HTML Variable"/>
    <w:basedOn w:val="a4"/>
    <w:semiHidden/>
    <w:qFormat/>
    <w:rPr>
      <w:i/>
      <w:iCs/>
    </w:rPr>
  </w:style>
  <w:style w:type="character" w:styleId="affffa">
    <w:name w:val="Hyperlink"/>
    <w:uiPriority w:val="99"/>
    <w:qFormat/>
    <w:rPr>
      <w:color w:val="0000FF"/>
      <w:u w:val="single"/>
    </w:rPr>
  </w:style>
  <w:style w:type="character" w:styleId="HTML7">
    <w:name w:val="HTML Code"/>
    <w:basedOn w:val="a4"/>
    <w:uiPriority w:val="99"/>
    <w:semiHidden/>
    <w:rPr>
      <w:rFonts w:ascii="Courier New" w:hAnsi="Courier New" w:cs="Courier New"/>
      <w:sz w:val="20"/>
      <w:szCs w:val="20"/>
    </w:rPr>
  </w:style>
  <w:style w:type="character" w:styleId="affffb">
    <w:name w:val="annotation reference"/>
    <w:uiPriority w:val="99"/>
    <w:qFormat/>
    <w:rPr>
      <w:sz w:val="21"/>
      <w:szCs w:val="21"/>
    </w:rPr>
  </w:style>
  <w:style w:type="character" w:styleId="HTML8">
    <w:name w:val="HTML Cite"/>
    <w:basedOn w:val="a4"/>
    <w:semiHidden/>
    <w:qFormat/>
    <w:rPr>
      <w:i/>
      <w:iCs/>
    </w:rPr>
  </w:style>
  <w:style w:type="character" w:styleId="affffc">
    <w:name w:val="footnote reference"/>
    <w:basedOn w:val="a4"/>
    <w:uiPriority w:val="99"/>
    <w:semiHidden/>
    <w:rPr>
      <w:vertAlign w:val="superscript"/>
    </w:rPr>
  </w:style>
  <w:style w:type="character" w:styleId="HTML9">
    <w:name w:val="HTML Keyboard"/>
    <w:basedOn w:val="a4"/>
    <w:semiHidden/>
    <w:rPr>
      <w:rFonts w:ascii="Courier New" w:hAnsi="Courier New" w:cs="Courier New"/>
      <w:sz w:val="20"/>
      <w:szCs w:val="20"/>
    </w:rPr>
  </w:style>
  <w:style w:type="character" w:styleId="HTMLa">
    <w:name w:val="HTML Sample"/>
    <w:basedOn w:val="a4"/>
    <w:semiHidden/>
    <w:rPr>
      <w:rFonts w:ascii="Courier New" w:hAnsi="Courier New" w:cs="Courier New"/>
    </w:rPr>
  </w:style>
  <w:style w:type="character" w:customStyle="1" w:styleId="affe">
    <w:name w:val="签名 字符"/>
    <w:link w:val="affd"/>
    <w:qFormat/>
    <w:rPr>
      <w:kern w:val="2"/>
      <w:sz w:val="21"/>
      <w:szCs w:val="24"/>
    </w:rPr>
  </w:style>
  <w:style w:type="character" w:customStyle="1" w:styleId="afffa">
    <w:name w:val="标题 字符"/>
    <w:link w:val="afff9"/>
    <w:qFormat/>
    <w:rPr>
      <w:rFonts w:ascii="Arial" w:hAnsi="Arial" w:cs="Arial"/>
      <w:b/>
      <w:bCs/>
      <w:kern w:val="2"/>
      <w:sz w:val="32"/>
      <w:szCs w:val="32"/>
    </w:rPr>
  </w:style>
  <w:style w:type="character" w:customStyle="1" w:styleId="afff7">
    <w:name w:val="信息标题 字符"/>
    <w:link w:val="afff6"/>
    <w:qFormat/>
    <w:rPr>
      <w:rFonts w:ascii="Arial" w:hAnsi="Arial" w:cs="Arial"/>
      <w:kern w:val="2"/>
      <w:sz w:val="24"/>
      <w:szCs w:val="24"/>
      <w:shd w:val="pct20" w:color="auto" w:fill="auto"/>
    </w:rPr>
  </w:style>
  <w:style w:type="character" w:customStyle="1" w:styleId="52">
    <w:name w:val="标题 5 字符"/>
    <w:link w:val="51"/>
    <w:uiPriority w:val="9"/>
    <w:qFormat/>
    <w:rPr>
      <w:b/>
      <w:bCs/>
      <w:kern w:val="2"/>
      <w:sz w:val="24"/>
      <w:szCs w:val="28"/>
      <w:lang w:val="zh-CN"/>
    </w:rPr>
  </w:style>
  <w:style w:type="character" w:customStyle="1" w:styleId="aff1">
    <w:name w:val="纯文本 字符"/>
    <w:link w:val="aff0"/>
    <w:qFormat/>
    <w:rPr>
      <w:rFonts w:ascii="宋体" w:hAnsi="Courier New" w:cs="Courier New"/>
      <w:kern w:val="2"/>
      <w:sz w:val="21"/>
      <w:szCs w:val="21"/>
    </w:rPr>
  </w:style>
  <w:style w:type="character" w:customStyle="1" w:styleId="af5">
    <w:name w:val="批注文字 字符"/>
    <w:link w:val="af4"/>
    <w:uiPriority w:val="99"/>
    <w:qFormat/>
    <w:rPr>
      <w:kern w:val="2"/>
      <w:sz w:val="21"/>
      <w:szCs w:val="24"/>
    </w:rPr>
  </w:style>
  <w:style w:type="character" w:customStyle="1" w:styleId="afd">
    <w:name w:val="正文文本缩进 字符"/>
    <w:link w:val="afc"/>
    <w:qFormat/>
    <w:rPr>
      <w:kern w:val="2"/>
      <w:sz w:val="21"/>
      <w:szCs w:val="24"/>
    </w:rPr>
  </w:style>
  <w:style w:type="character" w:customStyle="1" w:styleId="39">
    <w:name w:val="正文文本缩进 3 字符"/>
    <w:link w:val="38"/>
    <w:qFormat/>
    <w:rPr>
      <w:kern w:val="2"/>
      <w:sz w:val="16"/>
      <w:szCs w:val="16"/>
    </w:rPr>
  </w:style>
  <w:style w:type="character" w:customStyle="1" w:styleId="13">
    <w:name w:val="标题 1 字符"/>
    <w:link w:val="12"/>
    <w:uiPriority w:val="9"/>
    <w:qFormat/>
    <w:rPr>
      <w:rFonts w:ascii="宋体" w:hAnsi="宋体"/>
      <w:b/>
      <w:color w:val="000000"/>
      <w:sz w:val="32"/>
      <w:lang w:val="zh-CN"/>
    </w:rPr>
  </w:style>
  <w:style w:type="character" w:customStyle="1" w:styleId="24">
    <w:name w:val="标题 2 字符"/>
    <w:link w:val="23"/>
    <w:uiPriority w:val="9"/>
    <w:qFormat/>
    <w:rPr>
      <w:rFonts w:ascii="Arial" w:hAnsi="Arial"/>
      <w:b/>
      <w:color w:val="000000"/>
      <w:sz w:val="28"/>
      <w:lang w:val="zh-CN"/>
    </w:rPr>
  </w:style>
  <w:style w:type="character" w:customStyle="1" w:styleId="33">
    <w:name w:val="标题 3 字符"/>
    <w:link w:val="32"/>
    <w:uiPriority w:val="9"/>
    <w:qFormat/>
    <w:rPr>
      <w:rFonts w:ascii="宋体" w:hAnsi="Garamond"/>
      <w:b/>
      <w:bCs/>
      <w:color w:val="000000"/>
      <w:sz w:val="28"/>
      <w:szCs w:val="32"/>
      <w:lang w:val="zh-CN"/>
    </w:rPr>
  </w:style>
  <w:style w:type="character" w:customStyle="1" w:styleId="42">
    <w:name w:val="标题 4 字符"/>
    <w:link w:val="41"/>
    <w:uiPriority w:val="9"/>
    <w:rPr>
      <w:rFonts w:ascii="宋体" w:hAnsi="宋体"/>
      <w:b/>
      <w:bCs/>
      <w:kern w:val="2"/>
      <w:sz w:val="24"/>
      <w:szCs w:val="24"/>
      <w:lang w:val="zh-CN"/>
    </w:rPr>
  </w:style>
  <w:style w:type="character" w:customStyle="1" w:styleId="afff4">
    <w:name w:val="脚注文本 字符"/>
    <w:link w:val="afff3"/>
    <w:uiPriority w:val="99"/>
    <w:rPr>
      <w:kern w:val="2"/>
      <w:sz w:val="18"/>
      <w:szCs w:val="18"/>
    </w:rPr>
  </w:style>
  <w:style w:type="character" w:customStyle="1" w:styleId="affc">
    <w:name w:val="页眉 字符"/>
    <w:link w:val="affb"/>
    <w:uiPriority w:val="99"/>
    <w:qFormat/>
    <w:rPr>
      <w:kern w:val="2"/>
      <w:sz w:val="18"/>
      <w:szCs w:val="18"/>
    </w:rPr>
  </w:style>
  <w:style w:type="character" w:customStyle="1" w:styleId="60">
    <w:name w:val="标题 6 字符"/>
    <w:link w:val="6"/>
    <w:uiPriority w:val="9"/>
    <w:rPr>
      <w:rFonts w:ascii="Arial" w:hAnsi="Arial"/>
      <w:b/>
      <w:bCs/>
      <w:iCs/>
      <w:sz w:val="24"/>
      <w:lang w:val="zh-CN"/>
    </w:rPr>
  </w:style>
  <w:style w:type="character" w:customStyle="1" w:styleId="ae">
    <w:name w:val="电子邮件签名 字符"/>
    <w:link w:val="ad"/>
    <w:rPr>
      <w:kern w:val="2"/>
      <w:sz w:val="21"/>
      <w:szCs w:val="24"/>
    </w:rPr>
  </w:style>
  <w:style w:type="character" w:customStyle="1" w:styleId="70">
    <w:name w:val="标题 7 字符"/>
    <w:link w:val="7"/>
    <w:qFormat/>
    <w:rPr>
      <w:rFonts w:ascii="Arial" w:hAnsi="Arial"/>
      <w:sz w:val="24"/>
      <w:lang w:val="zh-CN"/>
    </w:rPr>
  </w:style>
  <w:style w:type="character" w:customStyle="1" w:styleId="80">
    <w:name w:val="标题 8 字符"/>
    <w:link w:val="8"/>
    <w:rPr>
      <w:rFonts w:ascii="Arial" w:hAnsi="Arial"/>
      <w:i/>
      <w:sz w:val="24"/>
      <w:lang w:val="zh-CN"/>
    </w:rPr>
  </w:style>
  <w:style w:type="character" w:customStyle="1" w:styleId="90">
    <w:name w:val="标题 9 字符"/>
    <w:link w:val="9"/>
    <w:qFormat/>
    <w:rPr>
      <w:rFonts w:ascii="Arial" w:hAnsi="Arial"/>
      <w:i/>
      <w:sz w:val="18"/>
      <w:lang w:val="zh-CN"/>
    </w:rPr>
  </w:style>
  <w:style w:type="character" w:customStyle="1" w:styleId="aff3">
    <w:name w:val="日期 字符"/>
    <w:link w:val="aff2"/>
    <w:qFormat/>
    <w:rPr>
      <w:kern w:val="2"/>
      <w:sz w:val="21"/>
      <w:szCs w:val="24"/>
    </w:rPr>
  </w:style>
  <w:style w:type="character" w:customStyle="1" w:styleId="af2">
    <w:name w:val="文档结构图 字符"/>
    <w:link w:val="af1"/>
    <w:rPr>
      <w:kern w:val="2"/>
      <w:sz w:val="21"/>
      <w:szCs w:val="24"/>
      <w:shd w:val="clear" w:color="auto" w:fill="000080"/>
    </w:rPr>
  </w:style>
  <w:style w:type="character" w:customStyle="1" w:styleId="HTML0">
    <w:name w:val="HTML 地址 字符"/>
    <w:link w:val="HTML"/>
    <w:rPr>
      <w:i/>
      <w:iCs/>
      <w:kern w:val="2"/>
      <w:sz w:val="21"/>
      <w:szCs w:val="24"/>
    </w:rPr>
  </w:style>
  <w:style w:type="character" w:customStyle="1" w:styleId="HTML2">
    <w:name w:val="HTML 预设格式 字符"/>
    <w:link w:val="HTML1"/>
    <w:uiPriority w:val="99"/>
    <w:rPr>
      <w:rFonts w:ascii="Courier New" w:hAnsi="Courier New" w:cs="Courier New"/>
      <w:kern w:val="2"/>
    </w:rPr>
  </w:style>
  <w:style w:type="character" w:customStyle="1" w:styleId="af7">
    <w:name w:val="称呼 字符"/>
    <w:link w:val="af6"/>
    <w:rPr>
      <w:kern w:val="2"/>
      <w:sz w:val="21"/>
      <w:szCs w:val="24"/>
    </w:rPr>
  </w:style>
  <w:style w:type="character" w:customStyle="1" w:styleId="afff1">
    <w:name w:val="副标题 字符"/>
    <w:link w:val="afff0"/>
    <w:rPr>
      <w:rFonts w:ascii="Arial" w:hAnsi="Arial" w:cs="Arial"/>
      <w:b/>
      <w:bCs/>
      <w:kern w:val="28"/>
      <w:sz w:val="32"/>
      <w:szCs w:val="32"/>
    </w:rPr>
  </w:style>
  <w:style w:type="character" w:customStyle="1" w:styleId="a8">
    <w:name w:val="宏文本 字符"/>
    <w:link w:val="a7"/>
    <w:rPr>
      <w:rFonts w:ascii="Courier New" w:hAnsi="Courier New"/>
      <w:kern w:val="2"/>
      <w:sz w:val="24"/>
      <w:szCs w:val="24"/>
      <w:lang w:val="en-US" w:eastAsia="zh-CN" w:bidi="ar-SA"/>
    </w:rPr>
  </w:style>
  <w:style w:type="character" w:customStyle="1" w:styleId="af9">
    <w:name w:val="结束语 字符"/>
    <w:link w:val="af8"/>
    <w:qFormat/>
    <w:rPr>
      <w:kern w:val="2"/>
      <w:sz w:val="21"/>
      <w:szCs w:val="24"/>
    </w:rPr>
  </w:style>
  <w:style w:type="character" w:customStyle="1" w:styleId="aff9">
    <w:name w:val="页脚 字符"/>
    <w:link w:val="aff8"/>
    <w:uiPriority w:val="99"/>
    <w:qFormat/>
    <w:rPr>
      <w:kern w:val="2"/>
      <w:sz w:val="18"/>
      <w:szCs w:val="18"/>
    </w:rPr>
  </w:style>
  <w:style w:type="character" w:customStyle="1" w:styleId="aff7">
    <w:name w:val="批注框文本 字符"/>
    <w:link w:val="aff6"/>
    <w:uiPriority w:val="99"/>
    <w:rPr>
      <w:kern w:val="2"/>
      <w:sz w:val="18"/>
      <w:szCs w:val="18"/>
    </w:rPr>
  </w:style>
  <w:style w:type="character" w:customStyle="1" w:styleId="afffc">
    <w:name w:val="批注主题 字符"/>
    <w:link w:val="afffb"/>
    <w:uiPriority w:val="99"/>
    <w:rPr>
      <w:b/>
      <w:bCs/>
      <w:kern w:val="2"/>
      <w:sz w:val="21"/>
      <w:szCs w:val="24"/>
    </w:rPr>
  </w:style>
  <w:style w:type="character" w:customStyle="1" w:styleId="aff5">
    <w:name w:val="尾注文本 字符"/>
    <w:link w:val="aff4"/>
    <w:rPr>
      <w:kern w:val="2"/>
      <w:sz w:val="21"/>
      <w:szCs w:val="24"/>
    </w:rPr>
  </w:style>
  <w:style w:type="character" w:customStyle="1" w:styleId="afb">
    <w:name w:val="正文文本 字符"/>
    <w:link w:val="afa"/>
    <w:qFormat/>
    <w:rPr>
      <w:kern w:val="2"/>
      <w:sz w:val="21"/>
      <w:szCs w:val="24"/>
    </w:rPr>
  </w:style>
  <w:style w:type="character" w:customStyle="1" w:styleId="afffe">
    <w:name w:val="正文文本首行缩进 字符"/>
    <w:basedOn w:val="afb"/>
    <w:link w:val="afffd"/>
    <w:rPr>
      <w:kern w:val="2"/>
      <w:sz w:val="21"/>
      <w:szCs w:val="24"/>
    </w:rPr>
  </w:style>
  <w:style w:type="character" w:customStyle="1" w:styleId="2d">
    <w:name w:val="正文文本首行缩进 2 字符"/>
    <w:basedOn w:val="afd"/>
    <w:link w:val="2c"/>
    <w:rPr>
      <w:kern w:val="2"/>
      <w:sz w:val="21"/>
      <w:szCs w:val="24"/>
    </w:rPr>
  </w:style>
  <w:style w:type="character" w:customStyle="1" w:styleId="29">
    <w:name w:val="正文文本 2 字符"/>
    <w:link w:val="28"/>
    <w:rPr>
      <w:kern w:val="2"/>
      <w:sz w:val="21"/>
      <w:szCs w:val="24"/>
    </w:rPr>
  </w:style>
  <w:style w:type="character" w:customStyle="1" w:styleId="36">
    <w:name w:val="正文文本 3 字符"/>
    <w:link w:val="35"/>
    <w:qFormat/>
    <w:rPr>
      <w:kern w:val="2"/>
      <w:sz w:val="16"/>
      <w:szCs w:val="16"/>
    </w:rPr>
  </w:style>
  <w:style w:type="character" w:customStyle="1" w:styleId="27">
    <w:name w:val="正文文本缩进 2 字符"/>
    <w:link w:val="26"/>
    <w:qFormat/>
    <w:rPr>
      <w:kern w:val="2"/>
      <w:sz w:val="21"/>
      <w:szCs w:val="24"/>
    </w:rPr>
  </w:style>
  <w:style w:type="character" w:customStyle="1" w:styleId="ac">
    <w:name w:val="注释标题 字符"/>
    <w:link w:val="ab"/>
    <w:qFormat/>
    <w:rPr>
      <w:kern w:val="2"/>
      <w:sz w:val="21"/>
      <w:szCs w:val="24"/>
    </w:rPr>
  </w:style>
  <w:style w:type="paragraph" w:customStyle="1" w:styleId="a1">
    <w:name w:val="四号仿宋编号"/>
    <w:basedOn w:val="a3"/>
    <w:pPr>
      <w:numPr>
        <w:numId w:val="16"/>
      </w:numPr>
      <w:adjustRightInd w:val="0"/>
      <w:spacing w:line="312" w:lineRule="atLeast"/>
      <w:textAlignment w:val="baseline"/>
    </w:pPr>
    <w:rPr>
      <w:rFonts w:eastAsia="仿宋_GB2312"/>
      <w:kern w:val="0"/>
      <w:sz w:val="28"/>
      <w:szCs w:val="20"/>
    </w:rPr>
  </w:style>
  <w:style w:type="paragraph" w:customStyle="1" w:styleId="Style88">
    <w:name w:val="_Style 88"/>
    <w:basedOn w:val="a3"/>
    <w:next w:val="a3"/>
  </w:style>
  <w:style w:type="paragraph" w:customStyle="1" w:styleId="10">
    <w:name w:val="列表1"/>
    <w:basedOn w:val="afff2"/>
    <w:next w:val="a3"/>
    <w:qFormat/>
    <w:pPr>
      <w:widowControl/>
      <w:numPr>
        <w:numId w:val="17"/>
      </w:numPr>
      <w:ind w:firstLineChars="0" w:firstLine="0"/>
    </w:pPr>
    <w:rPr>
      <w:szCs w:val="20"/>
    </w:rPr>
  </w:style>
  <w:style w:type="paragraph" w:customStyle="1" w:styleId="22">
    <w:name w:val="列表2"/>
    <w:basedOn w:val="afff2"/>
    <w:next w:val="a3"/>
    <w:qFormat/>
    <w:pPr>
      <w:widowControl/>
      <w:numPr>
        <w:numId w:val="18"/>
      </w:numPr>
      <w:ind w:left="1559" w:firstLineChars="0" w:firstLine="0"/>
    </w:pPr>
    <w:rPr>
      <w:szCs w:val="20"/>
    </w:rPr>
  </w:style>
  <w:style w:type="paragraph" w:customStyle="1" w:styleId="31">
    <w:name w:val="列表3"/>
    <w:basedOn w:val="afff2"/>
    <w:next w:val="a3"/>
    <w:qFormat/>
    <w:pPr>
      <w:widowControl/>
      <w:numPr>
        <w:numId w:val="19"/>
      </w:numPr>
      <w:ind w:left="1559" w:firstLineChars="0" w:firstLine="0"/>
    </w:pPr>
    <w:rPr>
      <w:szCs w:val="20"/>
    </w:rPr>
  </w:style>
  <w:style w:type="paragraph" w:customStyle="1" w:styleId="11">
    <w:name w:val="列表编号1"/>
    <w:basedOn w:val="a0"/>
    <w:next w:val="a3"/>
    <w:pPr>
      <w:widowControl/>
      <w:numPr>
        <w:numId w:val="20"/>
      </w:numPr>
      <w:tabs>
        <w:tab w:val="left" w:pos="425"/>
      </w:tabs>
      <w:ind w:left="1559" w:hanging="425"/>
    </w:pPr>
    <w:rPr>
      <w:szCs w:val="20"/>
    </w:rPr>
  </w:style>
  <w:style w:type="paragraph" w:customStyle="1" w:styleId="20">
    <w:name w:val="列表编号2"/>
    <w:basedOn w:val="11"/>
    <w:next w:val="a3"/>
    <w:qFormat/>
    <w:pPr>
      <w:numPr>
        <w:numId w:val="21"/>
      </w:numPr>
      <w:tabs>
        <w:tab w:val="left" w:leader="dot" w:pos="425"/>
      </w:tabs>
      <w:ind w:left="1984"/>
    </w:pPr>
  </w:style>
  <w:style w:type="paragraph" w:customStyle="1" w:styleId="3f3">
    <w:name w:val="列表编号3"/>
    <w:basedOn w:val="20"/>
    <w:next w:val="a3"/>
    <w:qFormat/>
    <w:pPr>
      <w:numPr>
        <w:numId w:val="0"/>
      </w:numPr>
      <w:tabs>
        <w:tab w:val="left" w:leader="dot" w:pos="425"/>
      </w:tabs>
      <w:ind w:left="2410" w:hanging="425"/>
    </w:pPr>
  </w:style>
  <w:style w:type="paragraph" w:customStyle="1" w:styleId="affffd">
    <w:name w:val="文本框"/>
    <w:next w:val="a3"/>
    <w:qFormat/>
    <w:rPr>
      <w:sz w:val="18"/>
    </w:rPr>
  </w:style>
  <w:style w:type="paragraph" w:customStyle="1" w:styleId="3H3H31H32H33H34H35H36H37H38H39H310H311H321H3">
    <w:name w:val="样式 标题 3H3H31H32H33H34H35H36H37H38H39H310H311H321H3..."/>
    <w:basedOn w:val="32"/>
    <w:qFormat/>
    <w:pPr>
      <w:spacing w:before="260"/>
    </w:pPr>
    <w:rPr>
      <w:rFonts w:cs="宋体"/>
      <w:szCs w:val="20"/>
    </w:rPr>
  </w:style>
  <w:style w:type="paragraph" w:customStyle="1" w:styleId="1">
    <w:name w:val="样式1"/>
    <w:basedOn w:val="3H3H31H32H33H34H35H36H37H38H39H310H311H321H3"/>
    <w:qFormat/>
    <w:pPr>
      <w:numPr>
        <w:numId w:val="22"/>
      </w:numPr>
    </w:pPr>
  </w:style>
  <w:style w:type="paragraph" w:customStyle="1" w:styleId="210">
    <w:name w:val="中等深浅网格 21"/>
    <w:qFormat/>
    <w:pPr>
      <w:widowControl w:val="0"/>
      <w:jc w:val="both"/>
    </w:pPr>
    <w:rPr>
      <w:kern w:val="2"/>
      <w:sz w:val="21"/>
      <w:szCs w:val="24"/>
    </w:rPr>
  </w:style>
  <w:style w:type="paragraph" w:customStyle="1" w:styleId="WPSOffice1">
    <w:name w:val="WPSOffice手动目录 1"/>
    <w:qFormat/>
  </w:style>
  <w:style w:type="paragraph" w:customStyle="1" w:styleId="BlockLabel">
    <w:name w:val="Block Label"/>
    <w:basedOn w:val="a3"/>
    <w:next w:val="a3"/>
    <w:qFormat/>
    <w:pPr>
      <w:keepNext/>
      <w:keepLines/>
      <w:widowControl/>
      <w:spacing w:before="300" w:after="80" w:line="240" w:lineRule="auto"/>
      <w:jc w:val="left"/>
    </w:pPr>
    <w:rPr>
      <w:rFonts w:ascii="Book Antiqua" w:eastAsia="黑体" w:hAnsi="Book Antiqua" w:cs="Book Antiqua"/>
      <w:bCs/>
      <w:kern w:val="0"/>
      <w:sz w:val="26"/>
      <w:szCs w:val="26"/>
    </w:rPr>
  </w:style>
  <w:style w:type="paragraph" w:customStyle="1" w:styleId="HeadingLeft">
    <w:name w:val="Heading Left"/>
    <w:basedOn w:val="a3"/>
    <w:qFormat/>
    <w:pPr>
      <w:widowControl/>
      <w:spacing w:line="240" w:lineRule="auto"/>
      <w:jc w:val="left"/>
    </w:pPr>
    <w:rPr>
      <w:rFonts w:cs="Arial"/>
      <w:sz w:val="20"/>
      <w:szCs w:val="20"/>
    </w:rPr>
  </w:style>
  <w:style w:type="paragraph" w:customStyle="1" w:styleId="Cover1">
    <w:name w:val="Cover1"/>
    <w:basedOn w:val="a3"/>
    <w:pPr>
      <w:widowControl/>
      <w:spacing w:before="80" w:after="80" w:line="240" w:lineRule="auto"/>
      <w:jc w:val="left"/>
    </w:pPr>
    <w:rPr>
      <w:rFonts w:ascii="Arial" w:eastAsia="黑体" w:hAnsi="Arial" w:cs="Arial"/>
      <w:b/>
      <w:bCs/>
      <w:kern w:val="0"/>
      <w:sz w:val="48"/>
      <w:szCs w:val="48"/>
    </w:rPr>
  </w:style>
  <w:style w:type="paragraph" w:customStyle="1" w:styleId="Cover4">
    <w:name w:val="Cover 4"/>
    <w:basedOn w:val="Cover3"/>
    <w:qFormat/>
    <w:pPr>
      <w:spacing w:before="0" w:after="0"/>
      <w:jc w:val="both"/>
    </w:pPr>
    <w:rPr>
      <w:sz w:val="21"/>
      <w:szCs w:val="21"/>
    </w:rPr>
  </w:style>
  <w:style w:type="paragraph" w:customStyle="1" w:styleId="Cover3">
    <w:name w:val="Cover 3"/>
    <w:basedOn w:val="a3"/>
    <w:qFormat/>
    <w:pPr>
      <w:spacing w:before="80" w:after="80" w:line="240" w:lineRule="auto"/>
      <w:jc w:val="left"/>
    </w:pPr>
    <w:rPr>
      <w:rFonts w:ascii="Arial" w:eastAsia="黑体" w:hAnsi="Arial" w:cs="Arial"/>
      <w:b/>
      <w:bCs/>
      <w:spacing w:val="-4"/>
      <w:sz w:val="22"/>
      <w:szCs w:val="22"/>
    </w:rPr>
  </w:style>
  <w:style w:type="paragraph" w:customStyle="1" w:styleId="Cover5">
    <w:name w:val="Cover 5"/>
    <w:basedOn w:val="a3"/>
    <w:pPr>
      <w:spacing w:line="240" w:lineRule="auto"/>
      <w:jc w:val="left"/>
    </w:pPr>
    <w:rPr>
      <w:rFonts w:cs="Arial"/>
      <w:sz w:val="18"/>
      <w:szCs w:val="18"/>
    </w:rPr>
  </w:style>
  <w:style w:type="table" w:customStyle="1" w:styleId="TableNoFrame">
    <w:name w:val="Table No Frame"/>
    <w:basedOn w:val="affff"/>
    <w:semiHidden/>
    <w:qFormat/>
    <w:pPr>
      <w:adjustRightInd/>
      <w:snapToGrid/>
      <w:jc w:val="left"/>
    </w:pPr>
    <w:tblPr/>
    <w:trPr>
      <w:cantSplit/>
    </w:trPr>
  </w:style>
  <w:style w:type="paragraph" w:customStyle="1" w:styleId="Figure">
    <w:name w:val="Figure"/>
    <w:basedOn w:val="a3"/>
    <w:next w:val="a3"/>
    <w:pPr>
      <w:widowControl/>
      <w:spacing w:line="240" w:lineRule="auto"/>
      <w:jc w:val="left"/>
    </w:pPr>
    <w:rPr>
      <w:rFonts w:cs="Arial"/>
      <w:sz w:val="21"/>
      <w:szCs w:val="21"/>
    </w:rPr>
  </w:style>
  <w:style w:type="paragraph" w:customStyle="1" w:styleId="FigureDescription">
    <w:name w:val="Figure Description"/>
    <w:next w:val="Figure"/>
    <w:qFormat/>
    <w:pPr>
      <w:keepNext/>
      <w:adjustRightInd w:val="0"/>
      <w:snapToGrid w:val="0"/>
      <w:spacing w:before="320" w:after="80" w:line="240" w:lineRule="atLeast"/>
      <w:ind w:left="6805"/>
    </w:pPr>
    <w:rPr>
      <w:rFonts w:eastAsia="黑体" w:cs="Arial"/>
      <w:spacing w:val="-4"/>
      <w:kern w:val="2"/>
      <w:sz w:val="21"/>
      <w:szCs w:val="21"/>
    </w:rPr>
  </w:style>
  <w:style w:type="paragraph" w:customStyle="1" w:styleId="FigureText">
    <w:name w:val="Figure Text"/>
    <w:qFormat/>
    <w:pPr>
      <w:widowControl w:val="0"/>
      <w:adjustRightInd w:val="0"/>
      <w:snapToGrid w:val="0"/>
      <w:spacing w:line="240" w:lineRule="atLeast"/>
    </w:pPr>
    <w:rPr>
      <w:rFonts w:cs="Arial"/>
      <w:sz w:val="18"/>
      <w:szCs w:val="18"/>
      <w:lang w:eastAsia="en-US"/>
    </w:rPr>
  </w:style>
  <w:style w:type="paragraph" w:customStyle="1" w:styleId="HeadingRight">
    <w:name w:val="Heading Right"/>
    <w:basedOn w:val="a3"/>
    <w:qFormat/>
    <w:pPr>
      <w:widowControl/>
      <w:spacing w:line="240" w:lineRule="auto"/>
      <w:jc w:val="right"/>
    </w:pPr>
    <w:rPr>
      <w:rFonts w:cs="Arial"/>
      <w:sz w:val="20"/>
      <w:szCs w:val="20"/>
    </w:rPr>
  </w:style>
  <w:style w:type="paragraph" w:customStyle="1" w:styleId="Heading1NoNumber">
    <w:name w:val="Heading1 No Number"/>
    <w:basedOn w:val="12"/>
    <w:next w:val="a3"/>
    <w:qFormat/>
    <w:pPr>
      <w:pageBreakBefore/>
      <w:widowControl/>
      <w:numPr>
        <w:numId w:val="0"/>
      </w:numPr>
      <w:pBdr>
        <w:bottom w:val="single" w:sz="12" w:space="1" w:color="auto"/>
      </w:pBdr>
      <w:spacing w:before="1600" w:after="800" w:line="240" w:lineRule="auto"/>
      <w:jc w:val="right"/>
    </w:pPr>
    <w:rPr>
      <w:rFonts w:ascii="Book Antiqua" w:eastAsia="黑体" w:hAnsi="Book Antiqua" w:cs="Book Antiqua"/>
      <w:bCs/>
      <w:color w:val="auto"/>
      <w:kern w:val="2"/>
      <w:sz w:val="44"/>
      <w:szCs w:val="44"/>
      <w:lang w:val="en-US"/>
    </w:rPr>
  </w:style>
  <w:style w:type="paragraph" w:customStyle="1" w:styleId="Heading2NoNumber">
    <w:name w:val="Heading2 No Number"/>
    <w:basedOn w:val="23"/>
    <w:next w:val="a3"/>
    <w:qFormat/>
    <w:pPr>
      <w:numPr>
        <w:ilvl w:val="0"/>
        <w:numId w:val="0"/>
      </w:numPr>
      <w:spacing w:before="600" w:after="0" w:line="240" w:lineRule="auto"/>
      <w:jc w:val="left"/>
      <w:outlineLvl w:val="9"/>
    </w:pPr>
    <w:rPr>
      <w:rFonts w:ascii="Book Antiqua" w:eastAsia="黑体" w:hAnsi="Book Antiqua" w:cs="Book Antiqua"/>
      <w:b w:val="0"/>
      <w:bCs/>
      <w:color w:val="auto"/>
      <w:sz w:val="36"/>
      <w:szCs w:val="36"/>
      <w:lang w:val="en-US" w:eastAsia="en-US"/>
    </w:rPr>
  </w:style>
  <w:style w:type="paragraph" w:customStyle="1" w:styleId="Heading3NoNumber">
    <w:name w:val="Heading3 No Number"/>
    <w:basedOn w:val="32"/>
    <w:next w:val="a3"/>
    <w:qFormat/>
    <w:pPr>
      <w:numPr>
        <w:ilvl w:val="0"/>
        <w:numId w:val="0"/>
      </w:numPr>
      <w:spacing w:before="200" w:after="0" w:line="240" w:lineRule="auto"/>
      <w:jc w:val="left"/>
      <w:outlineLvl w:val="9"/>
    </w:pPr>
    <w:rPr>
      <w:rFonts w:ascii="Book Antiqua" w:eastAsia="黑体" w:hAnsi="Book Antiqua" w:cs="Book Antiqua"/>
      <w:b w:val="0"/>
      <w:bCs w:val="0"/>
      <w:color w:val="auto"/>
      <w:sz w:val="26"/>
      <w:lang w:val="en-US"/>
    </w:rPr>
  </w:style>
  <w:style w:type="paragraph" w:customStyle="1" w:styleId="Heading4NoNumber">
    <w:name w:val="Heading4 No Number"/>
    <w:basedOn w:val="a3"/>
    <w:semiHidden/>
    <w:qFormat/>
    <w:pPr>
      <w:keepNext/>
      <w:widowControl/>
      <w:spacing w:before="200" w:line="240" w:lineRule="auto"/>
      <w:jc w:val="left"/>
    </w:pPr>
    <w:rPr>
      <w:rFonts w:eastAsia="黑体" w:cs="Arial"/>
      <w:bCs/>
      <w:spacing w:val="-4"/>
      <w:sz w:val="21"/>
      <w:szCs w:val="21"/>
    </w:rPr>
  </w:style>
  <w:style w:type="paragraph" w:customStyle="1" w:styleId="AboutThisChapter">
    <w:name w:val="About This Chapter"/>
    <w:basedOn w:val="Heading2NoNumber"/>
    <w:next w:val="a3"/>
    <w:qFormat/>
    <w:pPr>
      <w:spacing w:after="560"/>
    </w:pPr>
  </w:style>
  <w:style w:type="paragraph" w:customStyle="1" w:styleId="ItemList">
    <w:name w:val="Item List"/>
    <w:qFormat/>
    <w:pPr>
      <w:numPr>
        <w:numId w:val="23"/>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3"/>
    <w:qFormat/>
    <w:pPr>
      <w:widowControl/>
      <w:numPr>
        <w:numId w:val="15"/>
      </w:numPr>
      <w:tabs>
        <w:tab w:val="left" w:pos="284"/>
      </w:tabs>
      <w:spacing w:before="80" w:after="80" w:line="240" w:lineRule="auto"/>
      <w:jc w:val="left"/>
    </w:pPr>
    <w:rPr>
      <w:rFonts w:cs="Arial"/>
      <w:kern w:val="0"/>
      <w:sz w:val="21"/>
      <w:szCs w:val="21"/>
    </w:rPr>
  </w:style>
  <w:style w:type="paragraph" w:customStyle="1" w:styleId="ItemListText">
    <w:name w:val="Item List Text"/>
    <w:qFormat/>
    <w:pPr>
      <w:adjustRightInd w:val="0"/>
      <w:snapToGrid w:val="0"/>
      <w:spacing w:before="80" w:after="80" w:line="240" w:lineRule="atLeast"/>
      <w:ind w:left="2126"/>
    </w:pPr>
    <w:rPr>
      <w:kern w:val="2"/>
      <w:sz w:val="21"/>
      <w:szCs w:val="21"/>
    </w:rPr>
  </w:style>
  <w:style w:type="paragraph" w:customStyle="1" w:styleId="ItemStep">
    <w:name w:val="Item Step"/>
    <w:qFormat/>
    <w:pPr>
      <w:tabs>
        <w:tab w:val="left" w:pos="420"/>
        <w:tab w:val="left" w:pos="1706"/>
      </w:tabs>
      <w:adjustRightInd w:val="0"/>
      <w:snapToGrid w:val="0"/>
      <w:spacing w:before="80" w:after="80" w:line="240" w:lineRule="atLeast"/>
      <w:jc w:val="both"/>
      <w:outlineLvl w:val="6"/>
    </w:pPr>
    <w:rPr>
      <w:rFonts w:cs="Arial" w:hint="eastAsia"/>
      <w:sz w:val="21"/>
      <w:szCs w:val="21"/>
    </w:rPr>
  </w:style>
  <w:style w:type="paragraph" w:customStyle="1" w:styleId="ManualTitle1">
    <w:name w:val="Manual Title1"/>
    <w:semiHidden/>
    <w:qFormat/>
    <w:rPr>
      <w:rFonts w:ascii="Arial" w:eastAsia="黑体" w:hAnsi="Arial"/>
      <w:sz w:val="30"/>
      <w:lang w:eastAsia="en-US"/>
    </w:rPr>
  </w:style>
  <w:style w:type="paragraph" w:customStyle="1" w:styleId="CAUTIONHeading">
    <w:name w:val="CAUTION Heading"/>
    <w:basedOn w:val="a3"/>
    <w:qFormat/>
    <w:pPr>
      <w:keepNext/>
      <w:widowControl/>
      <w:pBdr>
        <w:top w:val="single" w:sz="12" w:space="4" w:color="auto"/>
      </w:pBdr>
      <w:spacing w:before="80" w:after="80" w:line="240" w:lineRule="auto"/>
      <w:jc w:val="left"/>
    </w:pPr>
    <w:rPr>
      <w:rFonts w:ascii="Book Antiqua" w:eastAsia="黑体" w:hAnsi="Book Antiqua" w:cs="Arial"/>
      <w:bCs/>
      <w:sz w:val="21"/>
      <w:szCs w:val="21"/>
    </w:rPr>
  </w:style>
  <w:style w:type="paragraph" w:customStyle="1" w:styleId="NotesHeadinginTable">
    <w:name w:val="Notes Heading in Table"/>
    <w:next w:val="NotesTextinTable"/>
    <w:qFormat/>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qFormat/>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
    <w:name w:val="CAUTION Text"/>
    <w:basedOn w:val="a3"/>
    <w:qFormat/>
    <w:pPr>
      <w:keepLines/>
      <w:widowControl/>
      <w:pBdr>
        <w:bottom w:val="single" w:sz="12" w:space="4" w:color="auto"/>
      </w:pBdr>
      <w:spacing w:before="80" w:after="80" w:line="240" w:lineRule="auto"/>
      <w:jc w:val="left"/>
    </w:pPr>
    <w:rPr>
      <w:rFonts w:eastAsia="楷体_GB2312" w:cs="Arial"/>
      <w:iCs/>
      <w:sz w:val="21"/>
      <w:szCs w:val="21"/>
    </w:rPr>
  </w:style>
  <w:style w:type="paragraph" w:customStyle="1" w:styleId="CAUTIONTextList">
    <w:name w:val="CAUTION Text List"/>
    <w:basedOn w:val="CAUTIONText"/>
    <w:qFormat/>
    <w:pPr>
      <w:keepNext/>
      <w:numPr>
        <w:numId w:val="24"/>
      </w:numPr>
    </w:pPr>
  </w:style>
  <w:style w:type="table" w:customStyle="1" w:styleId="Table">
    <w:name w:val="Table"/>
    <w:basedOn w:val="affff3"/>
    <w:qFormat/>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ffff"/>
    <w:qFormat/>
    <w:pPr>
      <w:jc w:val="left"/>
    </w:pPr>
    <w:rPr>
      <w:rFonts w:cs="Arial"/>
      <w:sz w:val="21"/>
      <w:szCs w:val="21"/>
    </w:rPr>
    <w:tblPr/>
    <w:trPr>
      <w:cantSplit/>
    </w:trPr>
  </w:style>
  <w:style w:type="paragraph" w:customStyle="1" w:styleId="Step">
    <w:name w:val="Step"/>
    <w:basedOn w:val="a3"/>
    <w:qFormat/>
    <w:pPr>
      <w:widowControl/>
      <w:tabs>
        <w:tab w:val="left" w:pos="1701"/>
      </w:tabs>
      <w:spacing w:line="240" w:lineRule="auto"/>
      <w:ind w:left="1701" w:hanging="159"/>
      <w:jc w:val="left"/>
    </w:pPr>
    <w:rPr>
      <w:rFonts w:cs="Arial"/>
      <w:snapToGrid w:val="0"/>
      <w:kern w:val="0"/>
      <w:sz w:val="21"/>
      <w:szCs w:val="21"/>
    </w:rPr>
  </w:style>
  <w:style w:type="paragraph" w:customStyle="1" w:styleId="SubItemList">
    <w:name w:val="Sub Item List"/>
    <w:basedOn w:val="a3"/>
    <w:qFormat/>
    <w:pPr>
      <w:widowControl/>
      <w:numPr>
        <w:numId w:val="25"/>
      </w:numPr>
      <w:spacing w:before="80" w:after="80" w:line="240" w:lineRule="auto"/>
      <w:jc w:val="left"/>
    </w:pPr>
    <w:rPr>
      <w:rFonts w:cs="Arial"/>
      <w:sz w:val="21"/>
      <w:szCs w:val="21"/>
    </w:rPr>
  </w:style>
  <w:style w:type="paragraph" w:customStyle="1" w:styleId="SubItemListText">
    <w:name w:val="Sub Item List Text"/>
    <w:qFormat/>
    <w:pPr>
      <w:adjustRightInd w:val="0"/>
      <w:snapToGrid w:val="0"/>
      <w:spacing w:before="80" w:after="80" w:line="240" w:lineRule="atLeast"/>
      <w:ind w:left="2410"/>
    </w:pPr>
    <w:rPr>
      <w:kern w:val="2"/>
      <w:sz w:val="21"/>
      <w:szCs w:val="21"/>
    </w:rPr>
  </w:style>
  <w:style w:type="paragraph" w:customStyle="1" w:styleId="TableDescription">
    <w:name w:val="Table Description"/>
    <w:basedOn w:val="a3"/>
    <w:next w:val="a3"/>
    <w:qFormat/>
    <w:pPr>
      <w:keepNext/>
      <w:widowControl/>
      <w:spacing w:before="320" w:after="80" w:line="240" w:lineRule="auto"/>
      <w:ind w:left="1701"/>
      <w:jc w:val="left"/>
    </w:pPr>
    <w:rPr>
      <w:rFonts w:eastAsia="黑体" w:cs="Arial"/>
      <w:spacing w:val="-4"/>
      <w:sz w:val="21"/>
      <w:szCs w:val="21"/>
    </w:rPr>
  </w:style>
  <w:style w:type="paragraph" w:customStyle="1" w:styleId="TableNote">
    <w:name w:val="Table Note"/>
    <w:basedOn w:val="a3"/>
    <w:qFormat/>
    <w:pPr>
      <w:widowControl/>
      <w:spacing w:before="80" w:after="80" w:line="240" w:lineRule="auto"/>
      <w:jc w:val="left"/>
    </w:pPr>
    <w:rPr>
      <w:rFonts w:cs="Arial"/>
      <w:sz w:val="18"/>
      <w:szCs w:val="18"/>
    </w:rPr>
  </w:style>
  <w:style w:type="paragraph" w:customStyle="1" w:styleId="TerminalDisplay">
    <w:name w:val="Terminal Display"/>
    <w:qFormat/>
    <w:pPr>
      <w:snapToGrid w:val="0"/>
      <w:spacing w:line="240" w:lineRule="atLeast"/>
      <w:ind w:left="1701"/>
    </w:pPr>
    <w:rPr>
      <w:rFonts w:ascii="Courier New" w:hAnsi="Courier New" w:cs="Courier New"/>
      <w:snapToGrid w:val="0"/>
      <w:spacing w:val="-1"/>
      <w:sz w:val="16"/>
      <w:szCs w:val="16"/>
    </w:rPr>
  </w:style>
  <w:style w:type="paragraph" w:customStyle="1" w:styleId="TerminalDisplayinTable">
    <w:name w:val="Terminal Display in Table"/>
    <w:qFormat/>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qFormat/>
    <w:pPr>
      <w:spacing w:before="80" w:after="80"/>
    </w:pPr>
    <w:rPr>
      <w:rFonts w:ascii="Arial" w:eastAsia="黑体" w:hAnsi="Arial"/>
      <w:sz w:val="36"/>
    </w:rPr>
  </w:style>
  <w:style w:type="paragraph" w:customStyle="1" w:styleId="TableHeading">
    <w:name w:val="Table Heading"/>
    <w:basedOn w:val="a3"/>
    <w:pPr>
      <w:keepNext/>
      <w:spacing w:before="80" w:after="80" w:line="240" w:lineRule="auto"/>
      <w:jc w:val="left"/>
    </w:pPr>
    <w:rPr>
      <w:rFonts w:ascii="Book Antiqua" w:eastAsia="黑体" w:hAnsi="Book Antiqua" w:cs="Book Antiqua"/>
      <w:bCs/>
      <w:snapToGrid w:val="0"/>
      <w:kern w:val="0"/>
      <w:sz w:val="21"/>
      <w:szCs w:val="21"/>
    </w:rPr>
  </w:style>
  <w:style w:type="paragraph" w:customStyle="1" w:styleId="TableText">
    <w:name w:val="Table Text"/>
    <w:basedOn w:val="a3"/>
    <w:qFormat/>
    <w:pPr>
      <w:spacing w:before="80" w:after="80" w:line="240" w:lineRule="auto"/>
      <w:jc w:val="left"/>
    </w:pPr>
    <w:rPr>
      <w:rFonts w:cs="Arial"/>
      <w:snapToGrid w:val="0"/>
      <w:kern w:val="0"/>
      <w:sz w:val="21"/>
      <w:szCs w:val="21"/>
    </w:rPr>
  </w:style>
  <w:style w:type="paragraph" w:customStyle="1" w:styleId="HeadingMiddle">
    <w:name w:val="Heading Middle"/>
    <w:qFormat/>
    <w:pPr>
      <w:adjustRightInd w:val="0"/>
      <w:snapToGrid w:val="0"/>
      <w:spacing w:line="240" w:lineRule="atLeast"/>
      <w:jc w:val="center"/>
    </w:pPr>
    <w:rPr>
      <w:rFonts w:cs="Arial"/>
      <w:snapToGrid w:val="0"/>
    </w:rPr>
  </w:style>
  <w:style w:type="paragraph" w:customStyle="1" w:styleId="Contents">
    <w:name w:val="Contents"/>
    <w:basedOn w:val="Heading1NoNumber"/>
    <w:qFormat/>
    <w:pPr>
      <w:outlineLvl w:val="9"/>
    </w:pPr>
  </w:style>
  <w:style w:type="paragraph" w:customStyle="1" w:styleId="ItemStepinTable">
    <w:name w:val="Item Step in Table"/>
    <w:qFormat/>
    <w:pPr>
      <w:numPr>
        <w:numId w:val="26"/>
      </w:numPr>
      <w:topLinePunct/>
      <w:spacing w:before="80" w:after="80" w:line="240" w:lineRule="atLeast"/>
    </w:pPr>
    <w:rPr>
      <w:rFonts w:cs="Arial"/>
      <w:sz w:val="21"/>
      <w:szCs w:val="22"/>
    </w:rPr>
  </w:style>
  <w:style w:type="paragraph" w:customStyle="1" w:styleId="End">
    <w:name w:val="End"/>
    <w:basedOn w:val="a3"/>
    <w:qFormat/>
    <w:pPr>
      <w:widowControl/>
      <w:spacing w:after="400" w:line="240" w:lineRule="auto"/>
      <w:jc w:val="left"/>
    </w:pPr>
    <w:rPr>
      <w:rFonts w:cs="Arial"/>
      <w:b/>
      <w:sz w:val="21"/>
      <w:szCs w:val="21"/>
    </w:rPr>
  </w:style>
  <w:style w:type="paragraph" w:customStyle="1" w:styleId="NotesTextListinTable">
    <w:name w:val="Notes Text List in Table"/>
    <w:qFormat/>
    <w:pPr>
      <w:numPr>
        <w:numId w:val="27"/>
      </w:numPr>
      <w:spacing w:before="40" w:after="80" w:line="200" w:lineRule="atLeast"/>
      <w:jc w:val="both"/>
    </w:pPr>
    <w:rPr>
      <w:rFonts w:eastAsia="楷体_GB2312" w:cs="楷体_GB2312"/>
      <w:sz w:val="18"/>
      <w:szCs w:val="18"/>
    </w:rPr>
  </w:style>
  <w:style w:type="paragraph" w:customStyle="1" w:styleId="NotesHeading">
    <w:name w:val="Notes Heading"/>
    <w:basedOn w:val="CAUTIONHeading"/>
    <w:qFormat/>
    <w:pPr>
      <w:pBdr>
        <w:top w:val="none" w:sz="0" w:space="0" w:color="auto"/>
      </w:pBdr>
      <w:spacing w:after="40"/>
    </w:pPr>
    <w:rPr>
      <w:position w:val="-6"/>
      <w:sz w:val="18"/>
      <w:szCs w:val="18"/>
    </w:rPr>
  </w:style>
  <w:style w:type="paragraph" w:customStyle="1" w:styleId="NotesText">
    <w:name w:val="Notes Text"/>
    <w:basedOn w:val="CAUTIONText"/>
    <w:qFormat/>
    <w:pPr>
      <w:pBdr>
        <w:bottom w:val="none" w:sz="0" w:space="0" w:color="auto"/>
      </w:pBdr>
      <w:spacing w:before="40" w:line="200" w:lineRule="atLeast"/>
      <w:ind w:left="2075"/>
    </w:pPr>
    <w:rPr>
      <w:sz w:val="18"/>
      <w:szCs w:val="18"/>
    </w:rPr>
  </w:style>
  <w:style w:type="paragraph" w:customStyle="1" w:styleId="NotesTextList">
    <w:name w:val="Notes Text List"/>
    <w:basedOn w:val="CAUTIONTextList"/>
    <w:qFormat/>
    <w:pPr>
      <w:numPr>
        <w:numId w:val="28"/>
      </w:numPr>
      <w:pBdr>
        <w:bottom w:val="none" w:sz="0" w:space="0" w:color="auto"/>
      </w:pBdr>
      <w:spacing w:before="40" w:line="200" w:lineRule="atLeast"/>
    </w:pPr>
    <w:rPr>
      <w:sz w:val="18"/>
      <w:szCs w:val="18"/>
    </w:rPr>
  </w:style>
  <w:style w:type="paragraph" w:customStyle="1" w:styleId="FigureDescriptioninAppendix">
    <w:name w:val="Figure Description in Appendix"/>
    <w:basedOn w:val="Figure"/>
    <w:next w:val="Figure"/>
    <w:pPr>
      <w:numPr>
        <w:ilvl w:val="7"/>
        <w:numId w:val="29"/>
      </w:numPr>
    </w:pPr>
  </w:style>
  <w:style w:type="paragraph" w:customStyle="1" w:styleId="Cover2">
    <w:name w:val="Cover 2"/>
    <w:pPr>
      <w:adjustRightInd w:val="0"/>
      <w:snapToGrid w:val="0"/>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hAnsi="Arial" w:cs="Arial"/>
      <w:snapToGrid w:val="0"/>
    </w:rPr>
  </w:style>
  <w:style w:type="paragraph" w:customStyle="1" w:styleId="TOC10">
    <w:name w:val="TOC 标题1"/>
    <w:next w:val="TOC1"/>
    <w:semiHidden/>
    <w:qFormat/>
    <w:pPr>
      <w:keepNext/>
      <w:snapToGrid w:val="0"/>
      <w:spacing w:before="480" w:after="360"/>
      <w:jc w:val="center"/>
    </w:pPr>
    <w:rPr>
      <w:rFonts w:ascii="Arial" w:eastAsia="黑体" w:hAnsi="Arial" w:cs="Arial"/>
      <w:sz w:val="36"/>
      <w:szCs w:val="36"/>
    </w:rPr>
  </w:style>
  <w:style w:type="paragraph" w:customStyle="1" w:styleId="Command">
    <w:name w:val="Command"/>
    <w:semiHidden/>
    <w:pPr>
      <w:spacing w:before="160" w:after="160"/>
    </w:pPr>
    <w:rPr>
      <w:rFonts w:ascii="Arial" w:eastAsia="黑体" w:hAnsi="Arial" w:cs="Arial"/>
      <w:sz w:val="21"/>
      <w:szCs w:val="21"/>
    </w:rPr>
  </w:style>
  <w:style w:type="character" w:customStyle="1" w:styleId="commandparameter">
    <w:name w:val="command parameter"/>
    <w:semiHidden/>
    <w:qFormat/>
    <w:rPr>
      <w:rFonts w:ascii="Arial" w:eastAsia="宋体" w:hAnsi="Arial"/>
      <w:i/>
      <w:color w:val="auto"/>
      <w:sz w:val="21"/>
      <w:szCs w:val="21"/>
    </w:rPr>
  </w:style>
  <w:style w:type="character" w:customStyle="1" w:styleId="commandkeywords">
    <w:name w:val="command keywords"/>
    <w:semiHidden/>
    <w:rPr>
      <w:rFonts w:ascii="Arial" w:eastAsia="宋体" w:hAnsi="Arial"/>
      <w:b/>
      <w:color w:val="auto"/>
      <w:sz w:val="21"/>
      <w:szCs w:val="21"/>
    </w:rPr>
  </w:style>
  <w:style w:type="table" w:customStyle="1" w:styleId="table0">
    <w:name w:val="table"/>
    <w:basedOn w:val="affff3"/>
    <w:qFormat/>
    <w:rPr>
      <w:rFonts w:eastAsia="Times New Roman" w:cs="Arial"/>
    </w:rP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3"/>
    <w:semiHidden/>
    <w:qFormat/>
    <w:pPr>
      <w:widowControl/>
      <w:spacing w:before="80" w:after="80" w:line="200" w:lineRule="atLeast"/>
      <w:ind w:left="709"/>
    </w:pPr>
    <w:rPr>
      <w:rFonts w:cs="Arial"/>
      <w:i/>
      <w:color w:val="0000FF"/>
      <w:kern w:val="0"/>
      <w:sz w:val="18"/>
      <w:szCs w:val="18"/>
    </w:rPr>
  </w:style>
  <w:style w:type="paragraph" w:customStyle="1" w:styleId="TableDescriptioninAppendix">
    <w:name w:val="Table Description in Appendix"/>
    <w:basedOn w:val="TableDescription"/>
    <w:next w:val="a3"/>
    <w:qFormat/>
    <w:pPr>
      <w:numPr>
        <w:ilvl w:val="8"/>
        <w:numId w:val="29"/>
      </w:numPr>
    </w:pPr>
  </w:style>
  <w:style w:type="paragraph" w:customStyle="1" w:styleId="Code">
    <w:name w:val="Code"/>
    <w:basedOn w:val="a3"/>
    <w:pPr>
      <w:autoSpaceDE w:val="0"/>
      <w:autoSpaceDN w:val="0"/>
      <w:jc w:val="left"/>
    </w:pPr>
    <w:rPr>
      <w:rFonts w:ascii="Courier New" w:hAnsi="Courier New" w:cs="Arial"/>
      <w:sz w:val="18"/>
      <w:szCs w:val="21"/>
    </w:rPr>
  </w:style>
  <w:style w:type="paragraph" w:customStyle="1" w:styleId="CopyrightDeclaration1">
    <w:name w:val="Copyright Declaration1"/>
    <w:qFormat/>
    <w:pPr>
      <w:spacing w:before="80" w:after="80"/>
    </w:pPr>
    <w:rPr>
      <w:rFonts w:ascii="Arial" w:eastAsia="黑体" w:hAnsi="Arial"/>
      <w:sz w:val="36"/>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3"/>
    <w:semiHidden/>
    <w:pPr>
      <w:widowControl/>
      <w:spacing w:line="240" w:lineRule="auto"/>
      <w:jc w:val="left"/>
    </w:pPr>
    <w:rPr>
      <w:rFonts w:ascii="Arial" w:eastAsia="Arial" w:hAnsi="Arial" w:cs="Arial"/>
      <w:b/>
      <w:bCs/>
    </w:rPr>
  </w:style>
  <w:style w:type="paragraph" w:customStyle="1" w:styleId="SubItemListTextTD">
    <w:name w:val="Sub Item List Text TD"/>
    <w:basedOn w:val="TerminalDisplay"/>
    <w:qFormat/>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2"/>
    <w:next w:val="23"/>
    <w:pPr>
      <w:keepLines/>
      <w:widowControl/>
      <w:numPr>
        <w:numId w:val="29"/>
      </w:numPr>
      <w:pBdr>
        <w:bottom w:val="single" w:sz="12" w:space="1" w:color="auto"/>
      </w:pBdr>
      <w:spacing w:before="1600" w:after="800" w:line="240" w:lineRule="auto"/>
      <w:jc w:val="right"/>
    </w:pPr>
    <w:rPr>
      <w:rFonts w:ascii="Book Antiqua" w:eastAsia="黑体" w:hAnsi="Book Antiqua" w:cs="Book Antiqua" w:hint="eastAsia"/>
      <w:color w:val="auto"/>
      <w:kern w:val="2"/>
      <w:sz w:val="44"/>
      <w:szCs w:val="44"/>
      <w:lang w:val="en-US"/>
    </w:rPr>
  </w:style>
  <w:style w:type="paragraph" w:customStyle="1" w:styleId="Appendixheading2">
    <w:name w:val="Appendix heading 2"/>
    <w:basedOn w:val="23"/>
    <w:next w:val="Appendixheading3"/>
    <w:pPr>
      <w:numPr>
        <w:numId w:val="29"/>
      </w:numPr>
      <w:spacing w:before="200" w:after="0" w:line="240" w:lineRule="auto"/>
      <w:jc w:val="left"/>
    </w:pPr>
    <w:rPr>
      <w:rFonts w:ascii="Book Antiqua" w:eastAsia="黑体" w:hAnsi="Book Antiqua" w:hint="eastAsia"/>
      <w:b w:val="0"/>
      <w:bCs/>
      <w:color w:val="auto"/>
      <w:sz w:val="36"/>
      <w:szCs w:val="36"/>
      <w:lang w:val="en-US" w:eastAsia="en-US"/>
    </w:rPr>
  </w:style>
  <w:style w:type="paragraph" w:customStyle="1" w:styleId="Appendixheading3">
    <w:name w:val="Appendix heading 3"/>
    <w:basedOn w:val="32"/>
    <w:next w:val="Appendixheading4"/>
    <w:qFormat/>
    <w:pPr>
      <w:numPr>
        <w:numId w:val="29"/>
      </w:numPr>
      <w:spacing w:before="200" w:after="0" w:line="240" w:lineRule="auto"/>
      <w:jc w:val="left"/>
    </w:pPr>
    <w:rPr>
      <w:rFonts w:ascii="Book Antiqua" w:eastAsia="黑体" w:hAnsi="Book Antiqua" w:hint="eastAsia"/>
      <w:b w:val="0"/>
      <w:bCs w:val="0"/>
      <w:color w:val="auto"/>
      <w:sz w:val="32"/>
      <w:lang w:val="en-US"/>
    </w:rPr>
  </w:style>
  <w:style w:type="paragraph" w:customStyle="1" w:styleId="Appendixheading4">
    <w:name w:val="Appendix heading 4"/>
    <w:basedOn w:val="41"/>
    <w:next w:val="Appendixheading5"/>
    <w:pPr>
      <w:numPr>
        <w:numId w:val="29"/>
      </w:numPr>
      <w:tabs>
        <w:tab w:val="clear" w:pos="864"/>
      </w:tabs>
      <w:spacing w:before="0" w:after="0" w:line="240" w:lineRule="auto"/>
      <w:jc w:val="left"/>
    </w:pPr>
    <w:rPr>
      <w:rFonts w:ascii="Book Antiqua" w:eastAsia="黑体" w:hAnsi="Book Antiqua" w:cs="宋体" w:hint="eastAsia"/>
      <w:b w:val="0"/>
      <w:kern w:val="0"/>
      <w:sz w:val="28"/>
      <w:szCs w:val="28"/>
      <w:lang w:val="en-US"/>
    </w:rPr>
  </w:style>
  <w:style w:type="paragraph" w:customStyle="1" w:styleId="Appendixheading5">
    <w:name w:val="Appendix heading 5"/>
    <w:basedOn w:val="51"/>
    <w:next w:val="BlockLabel"/>
    <w:qFormat/>
    <w:pPr>
      <w:widowControl/>
      <w:numPr>
        <w:numId w:val="29"/>
      </w:numPr>
      <w:spacing w:before="0" w:after="0" w:line="240" w:lineRule="auto"/>
      <w:jc w:val="left"/>
    </w:pPr>
    <w:rPr>
      <w:rFonts w:ascii="Book Antiqua" w:eastAsia="黑体" w:hAnsi="Book Antiqua" w:hint="eastAsia"/>
      <w:b w:val="0"/>
      <w:kern w:val="0"/>
      <w:szCs w:val="24"/>
      <w:lang w:val="en-US"/>
    </w:rPr>
  </w:style>
  <w:style w:type="paragraph" w:customStyle="1" w:styleId="TOC20">
    <w:name w:val="TOC 标题2"/>
    <w:basedOn w:val="12"/>
    <w:next w:val="a3"/>
    <w:uiPriority w:val="39"/>
    <w:semiHidden/>
    <w:unhideWhenUsed/>
    <w:qFormat/>
    <w:pPr>
      <w:keepLines/>
      <w:widowControl/>
      <w:numPr>
        <w:numId w:val="0"/>
      </w:numPr>
      <w:spacing w:before="340" w:after="330" w:line="578" w:lineRule="atLeast"/>
      <w:ind w:left="1701"/>
      <w:jc w:val="left"/>
      <w:outlineLvl w:val="9"/>
    </w:pPr>
    <w:rPr>
      <w:rFonts w:ascii="Times New Roman" w:hAnsi="Times New Roman" w:cs="Arial"/>
      <w:bCs/>
      <w:color w:val="auto"/>
      <w:kern w:val="44"/>
      <w:sz w:val="44"/>
      <w:szCs w:val="44"/>
      <w:lang w:val="en-US"/>
    </w:rPr>
  </w:style>
  <w:style w:type="paragraph" w:styleId="affffe">
    <w:name w:val="List Paragraph"/>
    <w:basedOn w:val="a3"/>
    <w:link w:val="afffff"/>
    <w:uiPriority w:val="34"/>
    <w:qFormat/>
    <w:pPr>
      <w:widowControl/>
      <w:spacing w:line="240" w:lineRule="auto"/>
      <w:ind w:firstLineChars="200" w:firstLine="420"/>
      <w:jc w:val="left"/>
    </w:pPr>
    <w:rPr>
      <w:rFonts w:cs="Arial"/>
      <w:sz w:val="21"/>
      <w:szCs w:val="21"/>
    </w:rPr>
  </w:style>
  <w:style w:type="table" w:customStyle="1" w:styleId="4-11">
    <w:name w:val="网格表 4 - 着色 11"/>
    <w:basedOn w:val="a5"/>
    <w:uiPriority w:val="49"/>
    <w:qFormat/>
    <w:rPr>
      <w:rFonts w:asciiTheme="minorHAnsi" w:eastAsiaTheme="minorEastAsia" w:hAnsiTheme="minorHAnsi" w:cstheme="minorBidi"/>
      <w:kern w:val="2"/>
      <w:sz w:val="21"/>
      <w:szCs w:val="22"/>
    </w:rPr>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afffff">
    <w:name w:val="列表段落 字符"/>
    <w:basedOn w:val="a4"/>
    <w:link w:val="affffe"/>
    <w:uiPriority w:val="99"/>
    <w:qFormat/>
    <w:rPr>
      <w:rFonts w:cs="Arial"/>
      <w:kern w:val="2"/>
      <w:sz w:val="21"/>
      <w:szCs w:val="21"/>
    </w:rPr>
  </w:style>
  <w:style w:type="character" w:customStyle="1" w:styleId="a9">
    <w:name w:val="正文缩进 字符"/>
    <w:link w:val="a2"/>
    <w:rPr>
      <w:kern w:val="2"/>
      <w:sz w:val="24"/>
      <w:szCs w:val="24"/>
    </w:rPr>
  </w:style>
  <w:style w:type="paragraph" w:customStyle="1" w:styleId="2f7">
    <w:name w:val="样式2"/>
    <w:basedOn w:val="a3"/>
    <w:pPr>
      <w:widowControl/>
      <w:spacing w:line="180" w:lineRule="atLeast"/>
      <w:jc w:val="left"/>
    </w:pPr>
    <w:rPr>
      <w:rFonts w:cs="Arial"/>
      <w:sz w:val="18"/>
      <w:szCs w:val="21"/>
    </w:rPr>
  </w:style>
  <w:style w:type="paragraph" w:customStyle="1" w:styleId="afffff0">
    <w:name w:val="备注"/>
    <w:basedOn w:val="a3"/>
    <w:qFormat/>
    <w:pPr>
      <w:widowControl/>
      <w:spacing w:line="180" w:lineRule="atLeast"/>
      <w:jc w:val="left"/>
    </w:pPr>
    <w:rPr>
      <w:rFonts w:cs="Arial"/>
      <w:sz w:val="18"/>
      <w:szCs w:val="21"/>
    </w:rPr>
  </w:style>
  <w:style w:type="paragraph" w:customStyle="1" w:styleId="1e">
    <w:name w:val="正文1"/>
    <w:qFormat/>
    <w:pPr>
      <w:jc w:val="both"/>
    </w:pPr>
    <w:rPr>
      <w:kern w:val="2"/>
      <w:sz w:val="21"/>
      <w:szCs w:val="21"/>
    </w:rPr>
  </w:style>
  <w:style w:type="character" w:customStyle="1" w:styleId="150">
    <w:name w:val="15"/>
    <w:basedOn w:val="a4"/>
    <w:rPr>
      <w:rFonts w:ascii="Times New Roman" w:hAnsi="Times New Roman" w:cs="Times New Roman" w:hint="default"/>
      <w:color w:val="0000FF"/>
    </w:rPr>
  </w:style>
  <w:style w:type="paragraph" w:customStyle="1" w:styleId="afffff1">
    <w:name w:val="需求正文"/>
    <w:basedOn w:val="a3"/>
    <w:link w:val="Char"/>
    <w:qFormat/>
    <w:pPr>
      <w:ind w:left="301" w:firstLineChars="200" w:firstLine="200"/>
    </w:pPr>
    <w:rPr>
      <w:kern w:val="0"/>
      <w:sz w:val="21"/>
      <w:szCs w:val="20"/>
    </w:rPr>
  </w:style>
  <w:style w:type="character" w:customStyle="1" w:styleId="Char">
    <w:name w:val="需求正文 Char"/>
    <w:link w:val="afffff1"/>
    <w:rPr>
      <w:sz w:val="21"/>
    </w:rPr>
  </w:style>
  <w:style w:type="paragraph" w:customStyle="1" w:styleId="Default">
    <w:name w:val="Default"/>
    <w:pPr>
      <w:widowControl w:val="0"/>
      <w:autoSpaceDE w:val="0"/>
      <w:autoSpaceDN w:val="0"/>
      <w:adjustRightInd w:val="0"/>
    </w:pPr>
    <w:rPr>
      <w:rFonts w:ascii="微软雅黑" w:hAnsi="微软雅黑" w:cs="微软雅黑"/>
      <w:color w:val="000000"/>
      <w:sz w:val="24"/>
      <w:szCs w:val="24"/>
    </w:rPr>
  </w:style>
  <w:style w:type="character" w:customStyle="1" w:styleId="Char0">
    <w:name w:val="!正文 Char"/>
    <w:basedOn w:val="a4"/>
    <w:link w:val="afffff2"/>
    <w:qFormat/>
    <w:rPr>
      <w:sz w:val="24"/>
      <w:szCs w:val="24"/>
    </w:rPr>
  </w:style>
  <w:style w:type="paragraph" w:customStyle="1" w:styleId="afffff2">
    <w:name w:val="!正文"/>
    <w:basedOn w:val="a3"/>
    <w:link w:val="Char0"/>
    <w:qFormat/>
    <w:pPr>
      <w:ind w:firstLineChars="200" w:firstLine="480"/>
    </w:pPr>
    <w:rPr>
      <w:kern w:val="0"/>
    </w:rPr>
  </w:style>
  <w:style w:type="character" w:customStyle="1" w:styleId="UHChar">
    <w:name w:val="UH正文 Char"/>
    <w:link w:val="UH"/>
    <w:qFormat/>
    <w:rPr>
      <w:rFonts w:ascii="Arial" w:hAnsi="Arial"/>
      <w:color w:val="000000" w:themeColor="text1"/>
      <w:sz w:val="24"/>
      <w:szCs w:val="21"/>
    </w:rPr>
  </w:style>
  <w:style w:type="paragraph" w:customStyle="1" w:styleId="UH">
    <w:name w:val="UH正文"/>
    <w:link w:val="UHChar"/>
    <w:qFormat/>
    <w:pPr>
      <w:spacing w:line="360" w:lineRule="auto"/>
      <w:ind w:firstLineChars="200" w:firstLine="480"/>
      <w:jc w:val="both"/>
    </w:pPr>
    <w:rPr>
      <w:rFonts w:ascii="Arial" w:hAnsi="Arial"/>
      <w:color w:val="000000" w:themeColor="text1"/>
      <w:sz w:val="24"/>
      <w:szCs w:val="21"/>
    </w:rPr>
  </w:style>
  <w:style w:type="paragraph" w:customStyle="1" w:styleId="afffff3">
    <w:name w:val="图备注"/>
    <w:basedOn w:val="a3"/>
    <w:link w:val="Char1"/>
    <w:qFormat/>
    <w:pPr>
      <w:jc w:val="center"/>
    </w:pPr>
    <w:rPr>
      <w:rFonts w:ascii="宋体" w:hAnsi="宋体"/>
      <w:sz w:val="21"/>
      <w:szCs w:val="21"/>
    </w:rPr>
  </w:style>
  <w:style w:type="character" w:customStyle="1" w:styleId="Char1">
    <w:name w:val="图备注 Char"/>
    <w:basedOn w:val="a4"/>
    <w:link w:val="afffff3"/>
    <w:qFormat/>
    <w:rPr>
      <w:rFonts w:ascii="宋体" w:hAnsi="宋体"/>
      <w:kern w:val="2"/>
      <w:sz w:val="21"/>
      <w:szCs w:val="21"/>
    </w:rPr>
  </w:style>
  <w:style w:type="character" w:customStyle="1" w:styleId="1f">
    <w:name w:val="列表段落 字符1"/>
    <w:uiPriority w:val="34"/>
    <w:qFormat/>
    <w:rPr>
      <w:rFonts w:ascii="Times New Roman" w:eastAsia="宋体" w:hAnsi="Times New Roman" w:cs="Times New Roman"/>
      <w:szCs w:val="24"/>
    </w:rPr>
  </w:style>
  <w:style w:type="paragraph" w:customStyle="1" w:styleId="TOC30">
    <w:name w:val="TOC 标题3"/>
    <w:basedOn w:val="12"/>
    <w:next w:val="a3"/>
    <w:uiPriority w:val="39"/>
    <w:semiHidden/>
    <w:unhideWhenUsed/>
    <w:qFormat/>
    <w:pPr>
      <w:keepLines/>
      <w:widowControl/>
      <w:numPr>
        <w:numId w:val="0"/>
      </w:numPr>
      <w:spacing w:before="340" w:after="330" w:line="578" w:lineRule="atLeast"/>
      <w:ind w:left="1701"/>
      <w:jc w:val="left"/>
      <w:outlineLvl w:val="9"/>
    </w:pPr>
    <w:rPr>
      <w:rFonts w:ascii="Times New Roman" w:hAnsi="Times New Roman" w:cs="Arial"/>
      <w:bCs/>
      <w:color w:val="auto"/>
      <w:kern w:val="44"/>
      <w:sz w:val="44"/>
      <w:szCs w:val="44"/>
      <w:lang w:val="en-US"/>
    </w:rPr>
  </w:style>
  <w:style w:type="paragraph" w:styleId="afffff4">
    <w:name w:val="No Spacing"/>
    <w:link w:val="afffff5"/>
    <w:uiPriority w:val="1"/>
    <w:qFormat/>
    <w:pPr>
      <w:widowControl w:val="0"/>
      <w:jc w:val="both"/>
    </w:pPr>
    <w:rPr>
      <w:rFonts w:asciiTheme="minorHAnsi" w:eastAsiaTheme="minorEastAsia" w:hAnsiTheme="minorHAnsi" w:cstheme="minorBidi"/>
      <w:kern w:val="2"/>
      <w:sz w:val="21"/>
      <w:szCs w:val="22"/>
    </w:rPr>
  </w:style>
  <w:style w:type="paragraph" w:customStyle="1" w:styleId="1f0">
    <w:name w:val="修订1"/>
    <w:hidden/>
    <w:uiPriority w:val="99"/>
    <w:semiHidden/>
    <w:qFormat/>
    <w:rPr>
      <w:rFonts w:cs="Arial"/>
      <w:kern w:val="2"/>
      <w:sz w:val="21"/>
      <w:szCs w:val="21"/>
    </w:rPr>
  </w:style>
  <w:style w:type="paragraph" w:customStyle="1" w:styleId="TOC40">
    <w:name w:val="TOC 标题4"/>
    <w:basedOn w:val="12"/>
    <w:next w:val="a3"/>
    <w:uiPriority w:val="39"/>
    <w:unhideWhenUsed/>
    <w:qFormat/>
    <w:pPr>
      <w:keepLines/>
      <w:widowControl/>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character" w:customStyle="1" w:styleId="1f1">
    <w:name w:val="不明显强调1"/>
    <w:basedOn w:val="a4"/>
    <w:uiPriority w:val="19"/>
    <w:qFormat/>
    <w:rPr>
      <w:i/>
      <w:iCs/>
      <w:color w:val="404040" w:themeColor="text1" w:themeTint="BF"/>
    </w:rPr>
  </w:style>
  <w:style w:type="paragraph" w:styleId="afffff6">
    <w:name w:val="Quote"/>
    <w:basedOn w:val="a3"/>
    <w:next w:val="a3"/>
    <w:link w:val="afffff7"/>
    <w:uiPriority w:val="29"/>
    <w:qFormat/>
    <w:pPr>
      <w:widowControl/>
      <w:spacing w:before="200" w:after="160" w:line="240" w:lineRule="auto"/>
      <w:ind w:left="864" w:right="864"/>
      <w:jc w:val="center"/>
    </w:pPr>
    <w:rPr>
      <w:rFonts w:cstheme="minorBidi"/>
      <w:i/>
      <w:iCs/>
      <w:color w:val="404040" w:themeColor="text1" w:themeTint="BF"/>
      <w:sz w:val="21"/>
      <w:szCs w:val="22"/>
    </w:rPr>
  </w:style>
  <w:style w:type="character" w:customStyle="1" w:styleId="afffff7">
    <w:name w:val="引用 字符"/>
    <w:basedOn w:val="a4"/>
    <w:link w:val="afffff6"/>
    <w:uiPriority w:val="29"/>
    <w:qFormat/>
    <w:rPr>
      <w:rFonts w:cstheme="minorBidi"/>
      <w:i/>
      <w:iCs/>
      <w:color w:val="404040" w:themeColor="text1" w:themeTint="BF"/>
      <w:kern w:val="2"/>
      <w:sz w:val="21"/>
      <w:szCs w:val="22"/>
    </w:rPr>
  </w:style>
  <w:style w:type="character" w:customStyle="1" w:styleId="afffff5">
    <w:name w:val="无间隔 字符"/>
    <w:basedOn w:val="a4"/>
    <w:link w:val="afffff4"/>
    <w:uiPriority w:val="1"/>
    <w:qFormat/>
    <w:rPr>
      <w:rFonts w:asciiTheme="minorHAnsi" w:eastAsiaTheme="minorEastAsia" w:hAnsiTheme="minorHAnsi" w:cstheme="minorBidi"/>
      <w:kern w:val="2"/>
      <w:sz w:val="21"/>
      <w:szCs w:val="22"/>
    </w:rPr>
  </w:style>
  <w:style w:type="character" w:customStyle="1" w:styleId="1f2">
    <w:name w:val="未处理的提及1"/>
    <w:basedOn w:val="a4"/>
    <w:uiPriority w:val="99"/>
    <w:semiHidden/>
    <w:unhideWhenUsed/>
    <w:rPr>
      <w:color w:val="808080"/>
      <w:shd w:val="clear" w:color="auto" w:fill="E6E6E6"/>
    </w:rPr>
  </w:style>
  <w:style w:type="character" w:customStyle="1" w:styleId="2f8">
    <w:name w:val="未处理的提及2"/>
    <w:basedOn w:val="a4"/>
    <w:uiPriority w:val="99"/>
    <w:semiHidden/>
    <w:unhideWhenUsed/>
    <w:qFormat/>
    <w:rPr>
      <w:color w:val="605E5C"/>
      <w:shd w:val="clear" w:color="auto" w:fill="E1DFDD"/>
    </w:rPr>
  </w:style>
  <w:style w:type="character" w:customStyle="1" w:styleId="3f4">
    <w:name w:val="未处理的提及3"/>
    <w:basedOn w:val="a4"/>
    <w:uiPriority w:val="99"/>
    <w:semiHidden/>
    <w:unhideWhenUsed/>
    <w:rPr>
      <w:color w:val="605E5C"/>
      <w:shd w:val="clear" w:color="auto" w:fill="E1DFDD"/>
    </w:rPr>
  </w:style>
  <w:style w:type="character" w:customStyle="1" w:styleId="4a">
    <w:name w:val="未处理的提及4"/>
    <w:basedOn w:val="a4"/>
    <w:uiPriority w:val="99"/>
    <w:semiHidden/>
    <w:unhideWhenUsed/>
    <w:qFormat/>
    <w:rPr>
      <w:color w:val="605E5C"/>
      <w:shd w:val="clear" w:color="auto" w:fill="E1DFDD"/>
    </w:rPr>
  </w:style>
  <w:style w:type="paragraph" w:customStyle="1" w:styleId="afffff8">
    <w:name w:val="段"/>
    <w:link w:val="Char2"/>
    <w:pPr>
      <w:widowControl w:val="0"/>
      <w:tabs>
        <w:tab w:val="center" w:pos="4201"/>
        <w:tab w:val="right" w:leader="dot" w:pos="9298"/>
      </w:tabs>
      <w:autoSpaceDE w:val="0"/>
      <w:autoSpaceDN w:val="0"/>
      <w:adjustRightInd w:val="0"/>
      <w:spacing w:line="360" w:lineRule="atLeast"/>
      <w:ind w:firstLineChars="200" w:firstLine="420"/>
      <w:jc w:val="both"/>
      <w:textAlignment w:val="baseline"/>
    </w:pPr>
    <w:rPr>
      <w:rFonts w:ascii="宋体" w:eastAsia="Times New Roman"/>
      <w:sz w:val="21"/>
    </w:rPr>
  </w:style>
  <w:style w:type="character" w:customStyle="1" w:styleId="Char2">
    <w:name w:val="段 Char"/>
    <w:link w:val="afffff8"/>
    <w:qFormat/>
    <w:rPr>
      <w:rFonts w:ascii="宋体" w:eastAsia="Times New Roman"/>
      <w:sz w:val="21"/>
    </w:rPr>
  </w:style>
  <w:style w:type="character" w:customStyle="1" w:styleId="59">
    <w:name w:val="未处理的提及5"/>
    <w:basedOn w:val="a4"/>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B567520-28DB-40DC-9649-BBEF9B769D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15</Pages>
  <Words>842</Words>
  <Characters>4801</Characters>
  <Application>Microsoft Office Word</Application>
  <DocSecurity>0</DocSecurity>
  <Lines>40</Lines>
  <Paragraphs>11</Paragraphs>
  <ScaleCrop>false</ScaleCrop>
  <Company>CHINA</Company>
  <LinksUpToDate>false</LinksUpToDate>
  <CharactersWithSpaces>5632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CRM管理系统</dc:title>
  <dc:creator>USER</dc:creator>
  <cp:lastModifiedBy>方 宁</cp:lastModifiedBy>
  <cp:revision>129</cp:revision>
  <cp:lastPrinted>2019-12-16T06:52:00Z</cp:lastPrinted>
  <dcterms:created xsi:type="dcterms:W3CDTF">2019-03-27T02:46:00Z</dcterms:created>
  <dcterms:modified xsi:type="dcterms:W3CDTF">2021-04-13T06:12:00Z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2052-11.1.0.10446</vt:lpwstr>
  </property>
  <property fmtid="{D5CDD505-2E9C-101B-9397-08002B2CF9AE}" pid="3" name="ICV">
    <vt:lpwstr>783A8EA986F84D689B7266924D3CB826</vt:lpwstr>
  </property>
</Properties>
</file>